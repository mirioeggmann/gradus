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095" w:rsidRDefault="00A33095">
      <w:pPr>
        <w:pStyle w:val="CDBTitel"/>
      </w:pPr>
    </w:p>
    <w:p w:rsidR="001501D4" w:rsidRDefault="00BC4113">
      <w:pPr>
        <w:pStyle w:val="CDBTitel"/>
      </w:pPr>
      <w:r>
        <w:t>Konzeptbericht</w:t>
      </w:r>
    </w:p>
    <w:p w:rsidR="001501D4" w:rsidRDefault="001501D4">
      <w:pPr>
        <w:pStyle w:val="CDBuLinie"/>
      </w:pPr>
    </w:p>
    <w:tbl>
      <w:tblPr>
        <w:tblW w:w="9639" w:type="dxa"/>
        <w:tblInd w:w="108" w:type="dxa"/>
        <w:tblLayout w:type="fixed"/>
        <w:tblCellMar>
          <w:top w:w="17" w:type="dxa"/>
          <w:bottom w:w="17" w:type="dxa"/>
        </w:tblCellMar>
        <w:tblLook w:val="0000" w:firstRow="0" w:lastRow="0" w:firstColumn="0" w:lastColumn="0" w:noHBand="0" w:noVBand="0"/>
      </w:tblPr>
      <w:tblGrid>
        <w:gridCol w:w="2388"/>
        <w:gridCol w:w="7251"/>
      </w:tblGrid>
      <w:tr w:rsidR="00485303" w:rsidTr="00485303">
        <w:tc>
          <w:tcPr>
            <w:tcW w:w="2388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E36C0A" w:themeFill="accent6" w:themeFillShade="BF"/>
            <w:vAlign w:val="center"/>
          </w:tcPr>
          <w:p w:rsidR="00485303" w:rsidRDefault="00485303" w:rsidP="00485303">
            <w:pPr>
              <w:snapToGrid w:val="0"/>
              <w:spacing w:before="40" w:after="40"/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Status </w:t>
            </w:r>
          </w:p>
        </w:tc>
        <w:tc>
          <w:tcPr>
            <w:tcW w:w="725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485303" w:rsidRDefault="00485303" w:rsidP="00485303">
            <w:pPr>
              <w:snapToGrid w:val="0"/>
              <w:spacing w:before="40" w:after="40"/>
            </w:pPr>
            <w:r>
              <w:t>In Prüfung</w:t>
            </w:r>
          </w:p>
        </w:tc>
      </w:tr>
      <w:tr w:rsidR="00485303" w:rsidTr="00485303">
        <w:tc>
          <w:tcPr>
            <w:tcW w:w="2388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E36C0A" w:themeFill="accent6" w:themeFillShade="BF"/>
            <w:vAlign w:val="center"/>
          </w:tcPr>
          <w:p w:rsidR="00485303" w:rsidRDefault="00485303" w:rsidP="00485303">
            <w:pPr>
              <w:snapToGrid w:val="0"/>
              <w:spacing w:before="40" w:after="40"/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Projektname</w:t>
            </w:r>
          </w:p>
        </w:tc>
        <w:tc>
          <w:tcPr>
            <w:tcW w:w="725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485303" w:rsidRDefault="00485303" w:rsidP="00485303">
            <w:pPr>
              <w:snapToGrid w:val="0"/>
              <w:spacing w:before="40" w:after="40"/>
              <w:rPr>
                <w:b/>
                <w:color w:val="FFFFFF"/>
              </w:rPr>
            </w:pPr>
            <w:r>
              <w:t>Gradus</w:t>
            </w:r>
          </w:p>
        </w:tc>
      </w:tr>
      <w:tr w:rsidR="00485303" w:rsidTr="00485303">
        <w:tc>
          <w:tcPr>
            <w:tcW w:w="2388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E36C0A" w:themeFill="accent6" w:themeFillShade="BF"/>
            <w:vAlign w:val="center"/>
          </w:tcPr>
          <w:p w:rsidR="00485303" w:rsidRDefault="00485303" w:rsidP="00485303">
            <w:pPr>
              <w:snapToGrid w:val="0"/>
              <w:spacing w:before="40" w:after="40"/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Projektleiter</w:t>
            </w:r>
          </w:p>
        </w:tc>
        <w:tc>
          <w:tcPr>
            <w:tcW w:w="725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485303" w:rsidRDefault="00485303" w:rsidP="00485303">
            <w:pPr>
              <w:snapToGrid w:val="0"/>
              <w:spacing w:before="40" w:after="40"/>
              <w:rPr>
                <w:b/>
                <w:color w:val="FFFFFF"/>
              </w:rPr>
            </w:pPr>
            <w:r>
              <w:t>Dario Menzel</w:t>
            </w:r>
          </w:p>
        </w:tc>
      </w:tr>
      <w:tr w:rsidR="00485303" w:rsidTr="00485303">
        <w:tc>
          <w:tcPr>
            <w:tcW w:w="2388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E36C0A" w:themeFill="accent6" w:themeFillShade="BF"/>
            <w:vAlign w:val="center"/>
          </w:tcPr>
          <w:p w:rsidR="00485303" w:rsidRDefault="00485303" w:rsidP="00485303">
            <w:pPr>
              <w:snapToGrid w:val="0"/>
              <w:spacing w:before="40" w:after="40"/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Auftraggeber</w:t>
            </w:r>
          </w:p>
        </w:tc>
        <w:tc>
          <w:tcPr>
            <w:tcW w:w="725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485303" w:rsidRDefault="00485303" w:rsidP="00485303">
            <w:pPr>
              <w:snapToGrid w:val="0"/>
              <w:spacing w:before="40" w:after="40"/>
              <w:rPr>
                <w:b/>
                <w:color w:val="FFFFFF"/>
              </w:rPr>
            </w:pPr>
            <w:r>
              <w:t>Beat Walter</w:t>
            </w:r>
          </w:p>
        </w:tc>
      </w:tr>
      <w:tr w:rsidR="00485303" w:rsidTr="00485303">
        <w:tc>
          <w:tcPr>
            <w:tcW w:w="2388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E36C0A" w:themeFill="accent6" w:themeFillShade="BF"/>
            <w:vAlign w:val="center"/>
          </w:tcPr>
          <w:p w:rsidR="00485303" w:rsidRDefault="00485303" w:rsidP="00485303">
            <w:pPr>
              <w:snapToGrid w:val="0"/>
              <w:spacing w:before="40" w:after="40"/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Autoren</w:t>
            </w:r>
          </w:p>
        </w:tc>
        <w:tc>
          <w:tcPr>
            <w:tcW w:w="725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485303" w:rsidRDefault="00485303" w:rsidP="00485303">
            <w:pPr>
              <w:snapToGrid w:val="0"/>
              <w:spacing w:before="40" w:after="40"/>
              <w:rPr>
                <w:b/>
                <w:color w:val="FFFFFF"/>
              </w:rPr>
            </w:pPr>
            <w:r>
              <w:t>Manuel Bieri, Nicolas Brechbühler, Mirio Eggmann, Dario Menzel</w:t>
            </w:r>
          </w:p>
        </w:tc>
      </w:tr>
      <w:tr w:rsidR="00485303" w:rsidTr="00485303">
        <w:tc>
          <w:tcPr>
            <w:tcW w:w="2388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E36C0A" w:themeFill="accent6" w:themeFillShade="BF"/>
            <w:vAlign w:val="center"/>
          </w:tcPr>
          <w:p w:rsidR="00485303" w:rsidRDefault="00485303" w:rsidP="00485303">
            <w:pPr>
              <w:snapToGrid w:val="0"/>
              <w:spacing w:before="40" w:after="40"/>
              <w:jc w:val="righ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Verteiler</w:t>
            </w:r>
          </w:p>
        </w:tc>
        <w:tc>
          <w:tcPr>
            <w:tcW w:w="7251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485303" w:rsidRDefault="00485303" w:rsidP="00485303">
            <w:pPr>
              <w:snapToGrid w:val="0"/>
              <w:spacing w:before="40" w:after="40"/>
            </w:pPr>
            <w:r>
              <w:t>Entwicklerteam</w:t>
            </w:r>
          </w:p>
          <w:p w:rsidR="00485303" w:rsidRPr="00D652ED" w:rsidRDefault="00485303" w:rsidP="00485303">
            <w:pPr>
              <w:pStyle w:val="Listenabsatz"/>
              <w:numPr>
                <w:ilvl w:val="0"/>
                <w:numId w:val="26"/>
              </w:numPr>
              <w:snapToGrid w:val="0"/>
              <w:spacing w:before="40" w:after="40"/>
            </w:pPr>
            <w:r w:rsidRPr="00D652ED">
              <w:t>Manuel Bieri</w:t>
            </w:r>
          </w:p>
          <w:p w:rsidR="00485303" w:rsidRPr="00D652ED" w:rsidRDefault="00485303" w:rsidP="00485303">
            <w:pPr>
              <w:pStyle w:val="Listenabsatz"/>
              <w:numPr>
                <w:ilvl w:val="0"/>
                <w:numId w:val="26"/>
              </w:numPr>
              <w:snapToGrid w:val="0"/>
              <w:spacing w:before="40" w:after="40"/>
            </w:pPr>
            <w:r w:rsidRPr="00D652ED">
              <w:t>Nicolas Brechbühler</w:t>
            </w:r>
          </w:p>
          <w:p w:rsidR="00485303" w:rsidRPr="00D652ED" w:rsidRDefault="00485303" w:rsidP="00485303">
            <w:pPr>
              <w:pStyle w:val="Listenabsatz"/>
              <w:numPr>
                <w:ilvl w:val="0"/>
                <w:numId w:val="26"/>
              </w:numPr>
              <w:snapToGrid w:val="0"/>
              <w:spacing w:before="40" w:after="40"/>
            </w:pPr>
            <w:r w:rsidRPr="00D652ED">
              <w:t>Mirio Eggmann</w:t>
            </w:r>
          </w:p>
          <w:p w:rsidR="00485303" w:rsidRPr="00D652ED" w:rsidRDefault="00485303" w:rsidP="00485303">
            <w:pPr>
              <w:pStyle w:val="Listenabsatz"/>
              <w:numPr>
                <w:ilvl w:val="0"/>
                <w:numId w:val="26"/>
              </w:numPr>
              <w:snapToGrid w:val="0"/>
              <w:spacing w:before="40" w:after="40"/>
            </w:pPr>
            <w:r w:rsidRPr="00D652ED">
              <w:t>Dario Menzel</w:t>
            </w:r>
          </w:p>
          <w:p w:rsidR="00303C9E" w:rsidRPr="00303C9E" w:rsidRDefault="00303C9E" w:rsidP="00303C9E">
            <w:pPr>
              <w:snapToGrid w:val="0"/>
              <w:spacing w:before="40" w:after="40"/>
            </w:pPr>
            <w:r w:rsidRPr="00303C9E">
              <w:t>Beat Walter</w:t>
            </w:r>
          </w:p>
        </w:tc>
      </w:tr>
    </w:tbl>
    <w:p w:rsidR="001501D4" w:rsidRDefault="001501D4" w:rsidP="006E5967">
      <w:pPr>
        <w:spacing w:before="240" w:after="200"/>
        <w:rPr>
          <w:b/>
        </w:rPr>
      </w:pPr>
      <w:r>
        <w:rPr>
          <w:b/>
        </w:rPr>
        <w:t>Änderungskontrolle, Prüfung, Genehmigung</w:t>
      </w:r>
    </w:p>
    <w:tbl>
      <w:tblPr>
        <w:tblW w:w="9639" w:type="dxa"/>
        <w:tblInd w:w="108" w:type="dxa"/>
        <w:tblLayout w:type="fixed"/>
        <w:tblCellMar>
          <w:top w:w="17" w:type="dxa"/>
          <w:bottom w:w="17" w:type="dxa"/>
        </w:tblCellMar>
        <w:tblLook w:val="0000" w:firstRow="0" w:lastRow="0" w:firstColumn="0" w:lastColumn="0" w:noHBand="0" w:noVBand="0"/>
      </w:tblPr>
      <w:tblGrid>
        <w:gridCol w:w="1129"/>
        <w:gridCol w:w="1239"/>
        <w:gridCol w:w="3903"/>
        <w:gridCol w:w="3368"/>
      </w:tblGrid>
      <w:tr w:rsidR="001501D4" w:rsidTr="00251A60">
        <w:tc>
          <w:tcPr>
            <w:tcW w:w="11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E36C0A" w:themeFill="accent6" w:themeFillShade="BF"/>
          </w:tcPr>
          <w:p w:rsidR="001501D4" w:rsidRDefault="001501D4">
            <w:pPr>
              <w:pStyle w:val="Tabellenberschrift"/>
              <w:snapToGrid w:val="0"/>
            </w:pPr>
            <w:r>
              <w:t>Version</w:t>
            </w:r>
          </w:p>
        </w:tc>
        <w:tc>
          <w:tcPr>
            <w:tcW w:w="12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E36C0A" w:themeFill="accent6" w:themeFillShade="BF"/>
          </w:tcPr>
          <w:p w:rsidR="001501D4" w:rsidRDefault="001501D4">
            <w:pPr>
              <w:pStyle w:val="Tabellenberschrift"/>
              <w:snapToGrid w:val="0"/>
            </w:pPr>
            <w:r>
              <w:t>Datum</w:t>
            </w:r>
          </w:p>
        </w:tc>
        <w:tc>
          <w:tcPr>
            <w:tcW w:w="39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E36C0A" w:themeFill="accent6" w:themeFillShade="BF"/>
          </w:tcPr>
          <w:p w:rsidR="001501D4" w:rsidRDefault="001501D4">
            <w:pPr>
              <w:pStyle w:val="Tabellenberschrift"/>
              <w:snapToGrid w:val="0"/>
            </w:pPr>
            <w:r>
              <w:t>Beschreibung, Bemerkung</w:t>
            </w:r>
          </w:p>
        </w:tc>
        <w:tc>
          <w:tcPr>
            <w:tcW w:w="33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36C0A" w:themeFill="accent6" w:themeFillShade="BF"/>
          </w:tcPr>
          <w:p w:rsidR="001501D4" w:rsidRDefault="001501D4">
            <w:pPr>
              <w:pStyle w:val="Tabellenberschrift"/>
              <w:snapToGrid w:val="0"/>
            </w:pPr>
            <w:r>
              <w:t>Name oder Rolle</w:t>
            </w:r>
          </w:p>
        </w:tc>
      </w:tr>
      <w:tr w:rsidR="006E5967" w:rsidTr="007A1808">
        <w:tc>
          <w:tcPr>
            <w:tcW w:w="1129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6E5967" w:rsidRDefault="00485303" w:rsidP="001501D4">
            <w:pPr>
              <w:pStyle w:val="TabellenInhalt"/>
              <w:snapToGrid w:val="0"/>
            </w:pPr>
            <w:r>
              <w:t>0.8</w:t>
            </w:r>
          </w:p>
        </w:tc>
        <w:tc>
          <w:tcPr>
            <w:tcW w:w="1239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6E5967" w:rsidRDefault="00485303" w:rsidP="001501D4">
            <w:pPr>
              <w:pStyle w:val="TabellenInhalt"/>
              <w:snapToGrid w:val="0"/>
            </w:pPr>
            <w:r>
              <w:t>25.10.2016</w:t>
            </w:r>
          </w:p>
        </w:tc>
        <w:tc>
          <w:tcPr>
            <w:tcW w:w="3903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6E5967" w:rsidRDefault="00485303" w:rsidP="001501D4">
            <w:pPr>
              <w:pStyle w:val="TabellenInhalt"/>
              <w:snapToGrid w:val="0"/>
            </w:pPr>
            <w:r>
              <w:t>Zusammenführung fast aller Daten</w:t>
            </w:r>
          </w:p>
        </w:tc>
        <w:tc>
          <w:tcPr>
            <w:tcW w:w="3368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6E5967" w:rsidRDefault="00431074" w:rsidP="001501D4">
            <w:pPr>
              <w:pStyle w:val="TabellenInhalt"/>
              <w:snapToGrid w:val="0"/>
            </w:pPr>
            <w:r>
              <w:t>E</w:t>
            </w:r>
            <w:r w:rsidR="0043749A">
              <w:t>ntwicklungsteam</w:t>
            </w:r>
          </w:p>
        </w:tc>
      </w:tr>
      <w:tr w:rsidR="006E5967" w:rsidTr="007A1808">
        <w:tc>
          <w:tcPr>
            <w:tcW w:w="11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6E5967" w:rsidRDefault="00303C9E" w:rsidP="001501D4">
            <w:pPr>
              <w:pStyle w:val="TabellenInhalt"/>
              <w:snapToGrid w:val="0"/>
            </w:pPr>
            <w:r>
              <w:t>0.9</w:t>
            </w:r>
          </w:p>
        </w:tc>
        <w:tc>
          <w:tcPr>
            <w:tcW w:w="12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6E5967" w:rsidRDefault="00B912A8" w:rsidP="001501D4">
            <w:pPr>
              <w:pStyle w:val="TabellenInhalt"/>
              <w:snapToGrid w:val="0"/>
            </w:pPr>
            <w:r>
              <w:t>2</w:t>
            </w:r>
            <w:r w:rsidR="00B16E0D">
              <w:t>8</w:t>
            </w:r>
            <w:r>
              <w:t>.10.2016</w:t>
            </w:r>
          </w:p>
        </w:tc>
        <w:tc>
          <w:tcPr>
            <w:tcW w:w="39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6E5967" w:rsidRDefault="00B912A8" w:rsidP="001501D4">
            <w:pPr>
              <w:pStyle w:val="TabellenInhalt"/>
              <w:snapToGrid w:val="0"/>
            </w:pPr>
            <w:r>
              <w:t>Systemanforderungen</w:t>
            </w:r>
            <w:r w:rsidR="00BF5A41">
              <w:t>, Systemarchitektur</w:t>
            </w:r>
            <w:r>
              <w:t xml:space="preserve"> ergänzt</w:t>
            </w:r>
          </w:p>
        </w:tc>
        <w:tc>
          <w:tcPr>
            <w:tcW w:w="33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6E5967" w:rsidRDefault="00B912A8" w:rsidP="001501D4">
            <w:pPr>
              <w:pStyle w:val="TabellenInhalt"/>
              <w:snapToGrid w:val="0"/>
            </w:pPr>
            <w:r>
              <w:t>Mirio Eggmann</w:t>
            </w:r>
          </w:p>
        </w:tc>
      </w:tr>
      <w:tr w:rsidR="007A1808" w:rsidTr="007A1808">
        <w:tc>
          <w:tcPr>
            <w:tcW w:w="112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7A1808" w:rsidRDefault="007A1808" w:rsidP="001501D4">
            <w:pPr>
              <w:pStyle w:val="TabellenInhalt"/>
              <w:snapToGrid w:val="0"/>
            </w:pPr>
            <w:r>
              <w:t>1.0</w:t>
            </w:r>
          </w:p>
        </w:tc>
        <w:tc>
          <w:tcPr>
            <w:tcW w:w="12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7A1808" w:rsidRDefault="007A1808" w:rsidP="001501D4">
            <w:pPr>
              <w:pStyle w:val="TabellenInhalt"/>
              <w:snapToGrid w:val="0"/>
            </w:pPr>
            <w:r>
              <w:t>29.10.2016</w:t>
            </w:r>
          </w:p>
        </w:tc>
        <w:tc>
          <w:tcPr>
            <w:tcW w:w="39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7A1808" w:rsidRDefault="007A1808" w:rsidP="001501D4">
            <w:pPr>
              <w:pStyle w:val="TabellenInhalt"/>
              <w:snapToGrid w:val="0"/>
            </w:pPr>
            <w:r>
              <w:t>Abschliessende Änderungen</w:t>
            </w:r>
            <w:bookmarkStart w:id="0" w:name="_GoBack"/>
            <w:bookmarkEnd w:id="0"/>
          </w:p>
        </w:tc>
        <w:tc>
          <w:tcPr>
            <w:tcW w:w="33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7A1808" w:rsidRDefault="007A1808" w:rsidP="001501D4">
            <w:pPr>
              <w:pStyle w:val="TabellenInhalt"/>
              <w:snapToGrid w:val="0"/>
            </w:pPr>
            <w:r>
              <w:t>Mirio Eggmann</w:t>
            </w:r>
          </w:p>
        </w:tc>
      </w:tr>
    </w:tbl>
    <w:p w:rsidR="00C12F5F" w:rsidRDefault="00C12F5F">
      <w:pPr>
        <w:spacing w:before="200" w:after="200"/>
        <w:rPr>
          <w:b/>
        </w:rPr>
      </w:pPr>
    </w:p>
    <w:p w:rsidR="00C12F5F" w:rsidRDefault="00C12F5F">
      <w:pPr>
        <w:suppressAutoHyphens w:val="0"/>
        <w:rPr>
          <w:b/>
        </w:rPr>
      </w:pPr>
      <w:r>
        <w:rPr>
          <w:b/>
        </w:rPr>
        <w:br w:type="page"/>
      </w:r>
    </w:p>
    <w:p w:rsidR="001501D4" w:rsidRDefault="001501D4">
      <w:pPr>
        <w:spacing w:before="200" w:after="200"/>
        <w:rPr>
          <w:b/>
        </w:rPr>
      </w:pPr>
      <w:r>
        <w:rPr>
          <w:b/>
        </w:rPr>
        <w:lastRenderedPageBreak/>
        <w:t>Definitionen und Abkürzungen</w:t>
      </w:r>
    </w:p>
    <w:tbl>
      <w:tblPr>
        <w:tblW w:w="9639" w:type="dxa"/>
        <w:tblInd w:w="108" w:type="dxa"/>
        <w:tblLayout w:type="fixed"/>
        <w:tblCellMar>
          <w:top w:w="17" w:type="dxa"/>
          <w:bottom w:w="17" w:type="dxa"/>
        </w:tblCellMar>
        <w:tblLook w:val="0000" w:firstRow="0" w:lastRow="0" w:firstColumn="0" w:lastColumn="0" w:noHBand="0" w:noVBand="0"/>
      </w:tblPr>
      <w:tblGrid>
        <w:gridCol w:w="2160"/>
        <w:gridCol w:w="7479"/>
      </w:tblGrid>
      <w:tr w:rsidR="001501D4" w:rsidTr="00E81F94"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E36C0A" w:themeFill="accent6" w:themeFillShade="BF"/>
          </w:tcPr>
          <w:p w:rsidR="001501D4" w:rsidRDefault="001501D4">
            <w:pPr>
              <w:pStyle w:val="Tabellenberschrift"/>
              <w:snapToGrid w:val="0"/>
            </w:pPr>
            <w:r>
              <w:t>Begriff / Abkürzung</w:t>
            </w:r>
          </w:p>
        </w:tc>
        <w:tc>
          <w:tcPr>
            <w:tcW w:w="74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36C0A" w:themeFill="accent6" w:themeFillShade="BF"/>
          </w:tcPr>
          <w:p w:rsidR="001501D4" w:rsidRDefault="001501D4">
            <w:pPr>
              <w:pStyle w:val="Tabellenberschrift"/>
              <w:snapToGrid w:val="0"/>
            </w:pPr>
            <w:r>
              <w:t>Bedeutung</w:t>
            </w:r>
          </w:p>
        </w:tc>
      </w:tr>
      <w:tr w:rsidR="00E81F94" w:rsidRPr="002B18DD" w:rsidTr="00E81F94">
        <w:tc>
          <w:tcPr>
            <w:tcW w:w="21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Play Store</w:t>
            </w:r>
          </w:p>
        </w:tc>
        <w:tc>
          <w:tcPr>
            <w:tcW w:w="747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Google Marktplatz um Applikationen herunterzuladen.</w:t>
            </w:r>
          </w:p>
        </w:tc>
      </w:tr>
      <w:tr w:rsidR="00E81F94" w:rsidRPr="002B18DD" w:rsidTr="00E81F94">
        <w:tc>
          <w:tcPr>
            <w:tcW w:w="21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SQL</w:t>
            </w:r>
          </w:p>
        </w:tc>
        <w:tc>
          <w:tcPr>
            <w:tcW w:w="747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«Structured Query Language»</w:t>
            </w:r>
          </w:p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Datenbanksprache</w:t>
            </w:r>
          </w:p>
        </w:tc>
      </w:tr>
      <w:tr w:rsidR="00E81F94" w:rsidRPr="002B18DD" w:rsidTr="00E81F94">
        <w:tc>
          <w:tcPr>
            <w:tcW w:w="21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CSRF</w:t>
            </w:r>
          </w:p>
        </w:tc>
        <w:tc>
          <w:tcPr>
            <w:tcW w:w="747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«Cross-Site-Request-Forgery»</w:t>
            </w:r>
          </w:p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Webseitenübergreifende Anfragefälschung</w:t>
            </w:r>
          </w:p>
        </w:tc>
      </w:tr>
      <w:tr w:rsidR="00E81F94" w:rsidRPr="002B18DD" w:rsidTr="00E81F94">
        <w:tc>
          <w:tcPr>
            <w:tcW w:w="21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XSS</w:t>
            </w:r>
          </w:p>
        </w:tc>
        <w:tc>
          <w:tcPr>
            <w:tcW w:w="747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«Cross-Site-Scripting»</w:t>
            </w:r>
          </w:p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Ausnutzen einer Computersicherheitslücke</w:t>
            </w:r>
          </w:p>
        </w:tc>
      </w:tr>
      <w:tr w:rsidR="00E81F94" w:rsidRPr="002B18DD" w:rsidTr="00E81F94">
        <w:tc>
          <w:tcPr>
            <w:tcW w:w="21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PDF</w:t>
            </w:r>
          </w:p>
        </w:tc>
        <w:tc>
          <w:tcPr>
            <w:tcW w:w="747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«Portable Document Format»</w:t>
            </w:r>
          </w:p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Plattformunabhängiges Datei Format</w:t>
            </w:r>
          </w:p>
        </w:tc>
      </w:tr>
      <w:tr w:rsidR="00E81F94" w:rsidRPr="002B18DD" w:rsidTr="00E81F94">
        <w:tc>
          <w:tcPr>
            <w:tcW w:w="21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REST</w:t>
            </w:r>
          </w:p>
        </w:tc>
        <w:tc>
          <w:tcPr>
            <w:tcW w:w="747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«Representational State Transfer»</w:t>
            </w:r>
          </w:p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Schnittstelle zwischen zwei Systemen</w:t>
            </w:r>
          </w:p>
        </w:tc>
      </w:tr>
      <w:tr w:rsidR="00E81F94" w:rsidRPr="002B18DD" w:rsidTr="00E81F94">
        <w:tc>
          <w:tcPr>
            <w:tcW w:w="21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JPA</w:t>
            </w:r>
          </w:p>
        </w:tc>
        <w:tc>
          <w:tcPr>
            <w:tcW w:w="747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«Java Persistence API»</w:t>
            </w:r>
          </w:p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Datenbankzugriffe und objektrelationales Mapping</w:t>
            </w:r>
          </w:p>
        </w:tc>
      </w:tr>
      <w:tr w:rsidR="00E81F94" w:rsidRPr="002B18DD" w:rsidTr="00E81F94">
        <w:tc>
          <w:tcPr>
            <w:tcW w:w="21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Single-page</w:t>
            </w:r>
          </w:p>
        </w:tc>
        <w:tc>
          <w:tcPr>
            <w:tcW w:w="747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Eine moderne Webanwendung, die dynamisch Inhalt lädt.</w:t>
            </w:r>
          </w:p>
        </w:tc>
      </w:tr>
      <w:tr w:rsidR="00E81F94" w:rsidRPr="002B18DD" w:rsidTr="00E81F94">
        <w:tc>
          <w:tcPr>
            <w:tcW w:w="21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Multi-page</w:t>
            </w:r>
          </w:p>
        </w:tc>
        <w:tc>
          <w:tcPr>
            <w:tcW w:w="747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Eine Webanwendung die bei jeder Anfrage den gesamten Inhalt neu lädt.</w:t>
            </w:r>
          </w:p>
        </w:tc>
      </w:tr>
      <w:tr w:rsidR="00E81F94" w:rsidRPr="002B18DD" w:rsidTr="00E81F94">
        <w:tc>
          <w:tcPr>
            <w:tcW w:w="21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GIBB</w:t>
            </w:r>
          </w:p>
        </w:tc>
        <w:tc>
          <w:tcPr>
            <w:tcW w:w="747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Gewerblich-Industrielle Berufsschule Bern</w:t>
            </w:r>
          </w:p>
        </w:tc>
      </w:tr>
      <w:tr w:rsidR="00E81F94" w:rsidRPr="002B18DD" w:rsidTr="00E81F94">
        <w:tc>
          <w:tcPr>
            <w:tcW w:w="2160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App</w:t>
            </w:r>
          </w:p>
        </w:tc>
        <w:tc>
          <w:tcPr>
            <w:tcW w:w="7479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E81F94" w:rsidRPr="00E81F94" w:rsidRDefault="00E81F94" w:rsidP="00CD0EFA">
            <w:pPr>
              <w:pStyle w:val="TabellenInhalt"/>
              <w:snapToGrid w:val="0"/>
            </w:pPr>
            <w:r w:rsidRPr="00E81F94">
              <w:t>Abkürzung für Applikation / Anwendung.</w:t>
            </w:r>
          </w:p>
        </w:tc>
      </w:tr>
    </w:tbl>
    <w:p w:rsidR="00E81F94" w:rsidRDefault="00E81F94">
      <w:pPr>
        <w:spacing w:before="200" w:after="200"/>
        <w:rPr>
          <w:b/>
        </w:rPr>
      </w:pPr>
    </w:p>
    <w:p w:rsidR="001501D4" w:rsidRDefault="001501D4">
      <w:pPr>
        <w:spacing w:before="200" w:after="200"/>
        <w:rPr>
          <w:b/>
        </w:rPr>
      </w:pPr>
      <w:r>
        <w:rPr>
          <w:b/>
        </w:rPr>
        <w:t>Referenzen</w:t>
      </w:r>
    </w:p>
    <w:tbl>
      <w:tblPr>
        <w:tblW w:w="9635" w:type="dxa"/>
        <w:tblInd w:w="112" w:type="dxa"/>
        <w:tblLayout w:type="fixed"/>
        <w:tblCellMar>
          <w:top w:w="17" w:type="dxa"/>
          <w:bottom w:w="17" w:type="dxa"/>
        </w:tblCellMar>
        <w:tblLook w:val="0000" w:firstRow="0" w:lastRow="0" w:firstColumn="0" w:lastColumn="0" w:noHBand="0" w:noVBand="0"/>
      </w:tblPr>
      <w:tblGrid>
        <w:gridCol w:w="2151"/>
        <w:gridCol w:w="7484"/>
      </w:tblGrid>
      <w:tr w:rsidR="001501D4" w:rsidTr="00D9292F"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E36C0A" w:themeFill="accent6" w:themeFillShade="BF"/>
          </w:tcPr>
          <w:p w:rsidR="001501D4" w:rsidRDefault="004F6CEE">
            <w:pPr>
              <w:pStyle w:val="Tabellenberschrift"/>
              <w:snapToGrid w:val="0"/>
            </w:pPr>
            <w:r>
              <w:t>Referenz</w:t>
            </w:r>
          </w:p>
        </w:tc>
        <w:tc>
          <w:tcPr>
            <w:tcW w:w="74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36C0A" w:themeFill="accent6" w:themeFillShade="BF"/>
          </w:tcPr>
          <w:p w:rsidR="001501D4" w:rsidRDefault="001501D4">
            <w:pPr>
              <w:pStyle w:val="Tabellenberschrift"/>
              <w:snapToGrid w:val="0"/>
            </w:pPr>
            <w:r>
              <w:t>Titel, Quelle</w:t>
            </w:r>
          </w:p>
        </w:tc>
      </w:tr>
      <w:tr w:rsidR="00D9292F" w:rsidRPr="0011011D" w:rsidTr="00D9292F">
        <w:tc>
          <w:tcPr>
            <w:tcW w:w="2151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D9292F" w:rsidRPr="002B18DD" w:rsidRDefault="00D9292F" w:rsidP="00CD0EFA">
            <w:pPr>
              <w:pStyle w:val="TabellenInhalt"/>
              <w:snapToGrid w:val="0"/>
              <w:rPr>
                <w:rFonts w:cs="Arial"/>
              </w:rPr>
            </w:pPr>
            <w:r w:rsidRPr="002B18DD">
              <w:rPr>
                <w:rFonts w:cs="Arial"/>
              </w:rPr>
              <w:t>[1]</w:t>
            </w:r>
          </w:p>
        </w:tc>
        <w:tc>
          <w:tcPr>
            <w:tcW w:w="7484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D9292F" w:rsidRPr="00D9292F" w:rsidRDefault="00D9292F" w:rsidP="00CD0EFA">
            <w:pPr>
              <w:pStyle w:val="TabellenInhalt"/>
              <w:snapToGrid w:val="0"/>
              <w:rPr>
                <w:lang w:val="en-US"/>
              </w:rPr>
            </w:pPr>
            <w:r w:rsidRPr="00D9292F">
              <w:rPr>
                <w:lang w:val="en-US"/>
              </w:rPr>
              <w:t xml:space="preserve">Spring Initializr, </w:t>
            </w:r>
            <w:hyperlink r:id="rId8" w:history="1">
              <w:r w:rsidRPr="00D9292F">
                <w:rPr>
                  <w:rStyle w:val="Hyperlink"/>
                  <w:lang w:val="en-US"/>
                </w:rPr>
                <w:t>https://start.spring.io</w:t>
              </w:r>
            </w:hyperlink>
          </w:p>
        </w:tc>
      </w:tr>
      <w:tr w:rsidR="00D9292F" w:rsidRPr="0011011D" w:rsidTr="00D9292F">
        <w:tc>
          <w:tcPr>
            <w:tcW w:w="2151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D9292F" w:rsidRPr="002B18DD" w:rsidRDefault="00D9292F" w:rsidP="00CD0EFA">
            <w:pPr>
              <w:pStyle w:val="TabellenInhalt"/>
              <w:snapToGrid w:val="0"/>
              <w:rPr>
                <w:rFonts w:cs="Arial"/>
              </w:rPr>
            </w:pPr>
            <w:r w:rsidRPr="002B18DD">
              <w:rPr>
                <w:rFonts w:cs="Arial"/>
              </w:rPr>
              <w:t>[2]</w:t>
            </w:r>
          </w:p>
        </w:tc>
        <w:tc>
          <w:tcPr>
            <w:tcW w:w="7484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D9292F" w:rsidRPr="00D9292F" w:rsidRDefault="00D9292F" w:rsidP="00CD0EFA">
            <w:pPr>
              <w:pStyle w:val="TabellenInhalt"/>
              <w:snapToGrid w:val="0"/>
              <w:rPr>
                <w:lang w:val="en-US"/>
              </w:rPr>
            </w:pPr>
            <w:r w:rsidRPr="00D9292F">
              <w:rPr>
                <w:lang w:val="en-US"/>
              </w:rPr>
              <w:t xml:space="preserve">Spring Boot, </w:t>
            </w:r>
            <w:hyperlink r:id="rId9" w:history="1">
              <w:r w:rsidRPr="00D9292F">
                <w:rPr>
                  <w:rStyle w:val="Hyperlink"/>
                  <w:lang w:val="en-US"/>
                </w:rPr>
                <w:t>http://projects.spring.io/spring-boot/</w:t>
              </w:r>
            </w:hyperlink>
          </w:p>
        </w:tc>
      </w:tr>
      <w:tr w:rsidR="00D9292F" w:rsidRPr="002B18DD" w:rsidTr="00D9292F">
        <w:tc>
          <w:tcPr>
            <w:tcW w:w="2151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D9292F" w:rsidRPr="002B18DD" w:rsidRDefault="00D9292F" w:rsidP="00CD0EFA">
            <w:pPr>
              <w:pStyle w:val="TabellenInhalt"/>
              <w:snapToGrid w:val="0"/>
              <w:rPr>
                <w:rFonts w:cs="Arial"/>
              </w:rPr>
            </w:pPr>
            <w:r w:rsidRPr="002B18DD">
              <w:rPr>
                <w:rFonts w:cs="Arial"/>
              </w:rPr>
              <w:t>[3]</w:t>
            </w:r>
          </w:p>
        </w:tc>
        <w:tc>
          <w:tcPr>
            <w:tcW w:w="7484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D9292F" w:rsidRPr="00D9292F" w:rsidRDefault="00D9292F" w:rsidP="00CD0EFA">
            <w:pPr>
              <w:pStyle w:val="TabellenInhalt"/>
              <w:snapToGrid w:val="0"/>
            </w:pPr>
            <w:r w:rsidRPr="00D9292F">
              <w:t xml:space="preserve">Angular, </w:t>
            </w:r>
            <w:hyperlink r:id="rId10" w:history="1">
              <w:r w:rsidRPr="00D9292F">
                <w:rPr>
                  <w:rStyle w:val="Hyperlink"/>
                </w:rPr>
                <w:t>https://angular.io/</w:t>
              </w:r>
            </w:hyperlink>
          </w:p>
        </w:tc>
      </w:tr>
      <w:tr w:rsidR="00D9292F" w:rsidRPr="002B18DD" w:rsidTr="00D9292F">
        <w:tc>
          <w:tcPr>
            <w:tcW w:w="2151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D9292F" w:rsidRPr="002B18DD" w:rsidRDefault="00D9292F" w:rsidP="00CD0EFA">
            <w:pPr>
              <w:pStyle w:val="TabellenInhalt"/>
              <w:snapToGrid w:val="0"/>
              <w:rPr>
                <w:rFonts w:cs="Arial"/>
              </w:rPr>
            </w:pPr>
            <w:r>
              <w:rPr>
                <w:rFonts w:cs="Arial"/>
              </w:rPr>
              <w:t>[4]</w:t>
            </w:r>
          </w:p>
        </w:tc>
        <w:tc>
          <w:tcPr>
            <w:tcW w:w="7484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D9292F" w:rsidRPr="00D9292F" w:rsidRDefault="00D9292F" w:rsidP="00CD0EFA">
            <w:pPr>
              <w:pStyle w:val="TabellenInhalt"/>
              <w:snapToGrid w:val="0"/>
            </w:pPr>
            <w:r w:rsidRPr="00D9292F">
              <w:t xml:space="preserve">Materialize, </w:t>
            </w:r>
            <w:hyperlink r:id="rId11" w:history="1">
              <w:r w:rsidRPr="00D9292F">
                <w:rPr>
                  <w:rStyle w:val="Hyperlink"/>
                </w:rPr>
                <w:t>http://materializecss.com/</w:t>
              </w:r>
            </w:hyperlink>
          </w:p>
        </w:tc>
      </w:tr>
      <w:tr w:rsidR="00D9292F" w:rsidRPr="002B18DD" w:rsidTr="00D9292F">
        <w:tc>
          <w:tcPr>
            <w:tcW w:w="2151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D9292F" w:rsidRPr="002B18DD" w:rsidRDefault="00D9292F" w:rsidP="00CD0EFA">
            <w:pPr>
              <w:pStyle w:val="TabellenInhalt"/>
              <w:snapToGrid w:val="0"/>
              <w:rPr>
                <w:rFonts w:cs="Arial"/>
              </w:rPr>
            </w:pPr>
            <w:r>
              <w:rPr>
                <w:rFonts w:cs="Arial"/>
              </w:rPr>
              <w:t>[5]</w:t>
            </w:r>
          </w:p>
        </w:tc>
        <w:tc>
          <w:tcPr>
            <w:tcW w:w="7484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D9292F" w:rsidRPr="00D9292F" w:rsidRDefault="00D9292F" w:rsidP="00CD0EFA">
            <w:pPr>
              <w:pStyle w:val="TabellenInhalt"/>
              <w:snapToGrid w:val="0"/>
            </w:pPr>
            <w:r w:rsidRPr="00D9292F">
              <w:t xml:space="preserve">Hibernate, </w:t>
            </w:r>
            <w:hyperlink r:id="rId12" w:history="1">
              <w:r w:rsidRPr="00D9292F">
                <w:rPr>
                  <w:rStyle w:val="Hyperlink"/>
                </w:rPr>
                <w:t>http://hibernate.org/</w:t>
              </w:r>
            </w:hyperlink>
          </w:p>
        </w:tc>
      </w:tr>
      <w:tr w:rsidR="00D9292F" w:rsidRPr="00BB6910" w:rsidTr="00D9292F">
        <w:tc>
          <w:tcPr>
            <w:tcW w:w="2151" w:type="dxa"/>
            <w:tcBorders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D9292F" w:rsidRDefault="00D9292F" w:rsidP="00CD0EFA">
            <w:pPr>
              <w:pStyle w:val="TabellenInhalt"/>
              <w:snapToGrid w:val="0"/>
              <w:rPr>
                <w:rFonts w:cs="Arial"/>
              </w:rPr>
            </w:pPr>
            <w:r>
              <w:rPr>
                <w:rFonts w:cs="Arial"/>
              </w:rPr>
              <w:t>[6]</w:t>
            </w:r>
          </w:p>
        </w:tc>
        <w:tc>
          <w:tcPr>
            <w:tcW w:w="7484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D9292F" w:rsidRPr="00D9292F" w:rsidRDefault="00D9292F" w:rsidP="00CD0EFA">
            <w:pPr>
              <w:pStyle w:val="TabellenInhalt"/>
              <w:snapToGrid w:val="0"/>
              <w:rPr>
                <w:lang w:val="en-US"/>
              </w:rPr>
            </w:pPr>
            <w:r w:rsidRPr="00D9292F">
              <w:rPr>
                <w:lang w:val="en-US"/>
              </w:rPr>
              <w:t xml:space="preserve">MySQL, </w:t>
            </w:r>
            <w:hyperlink r:id="rId13" w:history="1">
              <w:r w:rsidRPr="00D9292F">
                <w:rPr>
                  <w:rStyle w:val="Hyperlink"/>
                  <w:lang w:val="en-US"/>
                </w:rPr>
                <w:t>https://www.mysql.de/</w:t>
              </w:r>
            </w:hyperlink>
          </w:p>
        </w:tc>
      </w:tr>
      <w:tr w:rsidR="00D9292F" w:rsidRPr="00BB6910" w:rsidTr="00D9292F">
        <w:tc>
          <w:tcPr>
            <w:tcW w:w="21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D9D9D9"/>
          </w:tcPr>
          <w:p w:rsidR="00D9292F" w:rsidRDefault="00D9292F" w:rsidP="00D9292F">
            <w:pPr>
              <w:pStyle w:val="TabellenInhalt"/>
              <w:snapToGrid w:val="0"/>
              <w:rPr>
                <w:rFonts w:cs="Arial"/>
              </w:rPr>
            </w:pPr>
            <w:r>
              <w:rPr>
                <w:rFonts w:cs="Arial"/>
              </w:rPr>
              <w:t>[7]</w:t>
            </w:r>
          </w:p>
        </w:tc>
        <w:tc>
          <w:tcPr>
            <w:tcW w:w="74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9D9D9"/>
          </w:tcPr>
          <w:p w:rsidR="00D9292F" w:rsidRPr="0077445E" w:rsidRDefault="00DD5BB6" w:rsidP="00D9292F">
            <w:pPr>
              <w:pStyle w:val="TabellenInhalt"/>
              <w:snapToGrid w:val="0"/>
              <w:rPr>
                <w:lang w:val="en-US"/>
              </w:rPr>
            </w:pPr>
            <w:r>
              <w:rPr>
                <w:lang w:val="en-US"/>
              </w:rPr>
              <w:t>Java Style-G</w:t>
            </w:r>
            <w:r w:rsidR="0077445E" w:rsidRPr="0077445E">
              <w:rPr>
                <w:lang w:val="en-US"/>
              </w:rPr>
              <w:t xml:space="preserve">uide, </w:t>
            </w:r>
            <w:hyperlink r:id="rId14" w:history="1">
              <w:r w:rsidR="00D9292F" w:rsidRPr="0077445E">
                <w:rPr>
                  <w:rStyle w:val="Hyperlink"/>
                  <w:lang w:val="en-US"/>
                </w:rPr>
                <w:t>https://google.github.io/styleguide/javaguide.html</w:t>
              </w:r>
            </w:hyperlink>
          </w:p>
        </w:tc>
      </w:tr>
    </w:tbl>
    <w:p w:rsidR="00D9292F" w:rsidRPr="00D9292F" w:rsidRDefault="00D9292F">
      <w:pPr>
        <w:rPr>
          <w:lang w:val="fr-CH"/>
        </w:rPr>
      </w:pPr>
    </w:p>
    <w:p w:rsidR="001501D4" w:rsidRDefault="001501D4">
      <w:pPr>
        <w:rPr>
          <w:b/>
        </w:rPr>
      </w:pPr>
      <w:r w:rsidRPr="0077445E">
        <w:rPr>
          <w:lang w:val="en-US"/>
        </w:rPr>
        <w:br w:type="page"/>
      </w:r>
      <w:r>
        <w:rPr>
          <w:b/>
        </w:rPr>
        <w:lastRenderedPageBreak/>
        <w:t>Inhaltsverzeichnis</w:t>
      </w:r>
    </w:p>
    <w:p w:rsidR="00A436A2" w:rsidRDefault="00A33095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/>
        </w:rPr>
      </w:pPr>
      <w:r w:rsidRPr="00810BEE">
        <w:rPr>
          <w:rStyle w:val="Hyperlink"/>
        </w:rPr>
        <w:fldChar w:fldCharType="begin"/>
      </w:r>
      <w:r w:rsidRPr="00810BEE">
        <w:rPr>
          <w:rStyle w:val="Hyperlink"/>
        </w:rPr>
        <w:instrText xml:space="preserve"> TOC \o \h \z \u </w:instrText>
      </w:r>
      <w:r w:rsidRPr="00810BEE">
        <w:rPr>
          <w:rStyle w:val="Hyperlink"/>
        </w:rPr>
        <w:fldChar w:fldCharType="separate"/>
      </w:r>
      <w:hyperlink w:anchor="_Toc465513511" w:history="1">
        <w:r w:rsidR="00A436A2" w:rsidRPr="00484B7B">
          <w:rPr>
            <w:rStyle w:val="Hyperlink"/>
            <w:noProof/>
            <w:kern w:val="32"/>
          </w:rPr>
          <w:t>1</w:t>
        </w:r>
        <w:r w:rsidR="00A436A2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/>
          </w:rPr>
          <w:tab/>
        </w:r>
        <w:r w:rsidR="00A436A2" w:rsidRPr="00484B7B">
          <w:rPr>
            <w:rStyle w:val="Hyperlink"/>
            <w:noProof/>
          </w:rPr>
          <w:t>Zusammenfassung</w:t>
        </w:r>
        <w:r w:rsidR="00A436A2">
          <w:rPr>
            <w:noProof/>
            <w:webHidden/>
          </w:rPr>
          <w:tab/>
        </w:r>
        <w:r w:rsidR="00A436A2">
          <w:rPr>
            <w:noProof/>
            <w:webHidden/>
          </w:rPr>
          <w:fldChar w:fldCharType="begin"/>
        </w:r>
        <w:r w:rsidR="00A436A2">
          <w:rPr>
            <w:noProof/>
            <w:webHidden/>
          </w:rPr>
          <w:instrText xml:space="preserve"> PAGEREF _Toc465513511 \h </w:instrText>
        </w:r>
        <w:r w:rsidR="00A436A2">
          <w:rPr>
            <w:noProof/>
            <w:webHidden/>
          </w:rPr>
        </w:r>
        <w:r w:rsidR="00A436A2"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4</w:t>
        </w:r>
        <w:r w:rsidR="00A436A2">
          <w:rPr>
            <w:noProof/>
            <w:webHidden/>
          </w:rPr>
          <w:fldChar w:fldCharType="end"/>
        </w:r>
      </w:hyperlink>
    </w:p>
    <w:p w:rsidR="00A436A2" w:rsidRDefault="00A436A2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/>
        </w:rPr>
      </w:pPr>
      <w:hyperlink w:anchor="_Toc465513512" w:history="1">
        <w:r w:rsidRPr="00484B7B">
          <w:rPr>
            <w:rStyle w:val="Hyperlink"/>
            <w:noProof/>
            <w:kern w:val="32"/>
          </w:rPr>
          <w:t>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/>
          </w:rPr>
          <w:tab/>
        </w:r>
        <w:r w:rsidRPr="00484B7B">
          <w:rPr>
            <w:rStyle w:val="Hyperlink"/>
            <w:noProof/>
          </w:rPr>
          <w:t>Systemanforderungen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Verzeichnis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/>
        </w:rPr>
      </w:pPr>
      <w:hyperlink w:anchor="_Toc465513513" w:history="1">
        <w:r w:rsidRPr="00484B7B">
          <w:rPr>
            <w:rStyle w:val="Hyperlink"/>
            <w:noProof/>
            <w:kern w:val="28"/>
          </w:rPr>
          <w:t>2.1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/>
          </w:rPr>
          <w:tab/>
        </w:r>
        <w:r w:rsidRPr="00484B7B">
          <w:rPr>
            <w:rStyle w:val="Hyperlink"/>
            <w:noProof/>
          </w:rPr>
          <w:t>Anforderungen an die Funktionalität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Verzeichnis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/>
        </w:rPr>
      </w:pPr>
      <w:hyperlink w:anchor="_Toc465513514" w:history="1">
        <w:r w:rsidRPr="00484B7B">
          <w:rPr>
            <w:rStyle w:val="Hyperlink"/>
            <w:noProof/>
            <w:kern w:val="28"/>
          </w:rPr>
          <w:t>2.2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/>
          </w:rPr>
          <w:tab/>
        </w:r>
        <w:r w:rsidRPr="00484B7B">
          <w:rPr>
            <w:rStyle w:val="Hyperlink"/>
            <w:noProof/>
          </w:rPr>
          <w:t>Anforderungen an die Informationssicherheit und den Datenschutz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/>
        </w:rPr>
      </w:pPr>
      <w:hyperlink w:anchor="_Toc465513515" w:history="1">
        <w:r w:rsidRPr="00484B7B">
          <w:rPr>
            <w:rStyle w:val="Hyperlink"/>
            <w:noProof/>
            <w:kern w:val="32"/>
          </w:rPr>
          <w:t>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/>
          </w:rPr>
          <w:tab/>
        </w:r>
        <w:r w:rsidRPr="00484B7B">
          <w:rPr>
            <w:rStyle w:val="Hyperlink"/>
            <w:noProof/>
          </w:rPr>
          <w:t>Systemarchitektur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Verzeichnis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/>
        </w:rPr>
      </w:pPr>
      <w:hyperlink w:anchor="_Toc465513516" w:history="1">
        <w:r w:rsidRPr="00484B7B">
          <w:rPr>
            <w:rStyle w:val="Hyperlink"/>
            <w:noProof/>
            <w:kern w:val="28"/>
          </w:rPr>
          <w:t>3.1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/>
          </w:rPr>
          <w:tab/>
        </w:r>
        <w:r w:rsidRPr="00484B7B">
          <w:rPr>
            <w:rStyle w:val="Hyperlink"/>
            <w:noProof/>
          </w:rPr>
          <w:t>Gliederung der Lösung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Verzeichnis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/>
        </w:rPr>
      </w:pPr>
      <w:hyperlink w:anchor="_Toc465513517" w:history="1">
        <w:r w:rsidRPr="00484B7B">
          <w:rPr>
            <w:rStyle w:val="Hyperlink"/>
            <w:noProof/>
            <w:kern w:val="28"/>
          </w:rPr>
          <w:t>3.2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/>
          </w:rPr>
          <w:tab/>
        </w:r>
        <w:r w:rsidRPr="00484B7B">
          <w:rPr>
            <w:rStyle w:val="Hyperlink"/>
            <w:noProof/>
          </w:rPr>
          <w:t>Technische Schnittstellen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Verzeichnis2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/>
        </w:rPr>
      </w:pPr>
      <w:hyperlink w:anchor="_Toc465513518" w:history="1">
        <w:r w:rsidRPr="00484B7B">
          <w:rPr>
            <w:rStyle w:val="Hyperlink"/>
            <w:noProof/>
            <w:kern w:val="28"/>
          </w:rPr>
          <w:t>3.3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/>
          </w:rPr>
          <w:tab/>
        </w:r>
        <w:r w:rsidRPr="00484B7B">
          <w:rPr>
            <w:rStyle w:val="Hyperlink"/>
            <w:noProof/>
          </w:rPr>
          <w:t>Benutzerschnittstelle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Verzeichnis1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val="en-US" w:eastAsia="en-US"/>
        </w:rPr>
      </w:pPr>
      <w:hyperlink w:anchor="_Toc465513519" w:history="1">
        <w:r w:rsidRPr="00484B7B">
          <w:rPr>
            <w:rStyle w:val="Hyperlink"/>
            <w:noProof/>
            <w:kern w:val="32"/>
          </w:rPr>
          <w:t>4</w:t>
        </w:r>
        <w:r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  <w:lang w:val="en-US" w:eastAsia="en-US"/>
          </w:rPr>
          <w:tab/>
        </w:r>
        <w:r w:rsidRPr="00484B7B">
          <w:rPr>
            <w:rStyle w:val="Hyperlink"/>
            <w:noProof/>
          </w:rPr>
          <w:t>Testkonzept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33095" w:rsidRDefault="00A33095" w:rsidP="00810BEE">
      <w:pPr>
        <w:pStyle w:val="Verzeichnis1"/>
        <w:tabs>
          <w:tab w:val="right" w:leader="dot" w:pos="9639"/>
        </w:tabs>
        <w:ind w:right="-2"/>
        <w:rPr>
          <w:b/>
        </w:rPr>
      </w:pPr>
      <w:r w:rsidRPr="00810BEE">
        <w:rPr>
          <w:rStyle w:val="Hyperlink"/>
        </w:rPr>
        <w:fldChar w:fldCharType="end"/>
      </w:r>
    </w:p>
    <w:p w:rsidR="00A33095" w:rsidRDefault="00A33095">
      <w:pPr>
        <w:spacing w:after="200"/>
        <w:rPr>
          <w:b/>
        </w:rPr>
      </w:pPr>
    </w:p>
    <w:p w:rsidR="001501D4" w:rsidRDefault="001501D4">
      <w:pPr>
        <w:tabs>
          <w:tab w:val="right" w:leader="dot" w:pos="9276"/>
        </w:tabs>
      </w:pPr>
    </w:p>
    <w:p w:rsidR="001501D4" w:rsidRDefault="001501D4">
      <w:pPr>
        <w:spacing w:before="200" w:after="200"/>
        <w:rPr>
          <w:b/>
        </w:rPr>
      </w:pPr>
      <w:r>
        <w:rPr>
          <w:b/>
        </w:rPr>
        <w:t>Abbildungsverzeichnis</w:t>
      </w:r>
    </w:p>
    <w:p w:rsidR="00A436A2" w:rsidRDefault="00C72359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fldChar w:fldCharType="begin"/>
      </w:r>
      <w:r>
        <w:instrText xml:space="preserve"> TOC \h \z \c "Abbildung" </w:instrText>
      </w:r>
      <w:r>
        <w:fldChar w:fldCharType="separate"/>
      </w:r>
      <w:hyperlink r:id="rId15" w:anchor="_Toc465513520" w:history="1">
        <w:r w:rsidR="00A436A2" w:rsidRPr="006B49D7">
          <w:rPr>
            <w:rStyle w:val="Hyperlink"/>
            <w:noProof/>
          </w:rPr>
          <w:t>Abbildung 1: Fachliche Entitätstypen</w:t>
        </w:r>
        <w:r w:rsidR="00A436A2">
          <w:rPr>
            <w:noProof/>
            <w:webHidden/>
          </w:rPr>
          <w:tab/>
        </w:r>
        <w:r w:rsidR="00A436A2">
          <w:rPr>
            <w:noProof/>
            <w:webHidden/>
          </w:rPr>
          <w:fldChar w:fldCharType="begin"/>
        </w:r>
        <w:r w:rsidR="00A436A2">
          <w:rPr>
            <w:noProof/>
            <w:webHidden/>
          </w:rPr>
          <w:instrText xml:space="preserve"> PAGEREF _Toc465513520 \h </w:instrText>
        </w:r>
        <w:r w:rsidR="00A436A2">
          <w:rPr>
            <w:noProof/>
            <w:webHidden/>
          </w:rPr>
        </w:r>
        <w:r w:rsidR="00A436A2"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6</w:t>
        </w:r>
        <w:r w:rsidR="00A436A2"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21" w:history="1">
        <w:r w:rsidRPr="006B49D7">
          <w:rPr>
            <w:rStyle w:val="Hyperlink"/>
            <w:noProof/>
          </w:rPr>
          <w:t>Abbildung 2 Dreischichtenarchitektur von Gradus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22" w:history="1">
        <w:r w:rsidRPr="006B49D7">
          <w:rPr>
            <w:rStyle w:val="Hyperlink"/>
            <w:noProof/>
          </w:rPr>
          <w:t>Abbildung 3: Gradus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23" w:history="1">
        <w:r w:rsidRPr="006B49D7">
          <w:rPr>
            <w:rStyle w:val="Hyperlink"/>
            <w:noProof/>
          </w:rPr>
          <w:t>Abbildung 4: Gradus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24" w:history="1">
        <w:r w:rsidRPr="006B49D7">
          <w:rPr>
            <w:rStyle w:val="Hyperlink"/>
            <w:noProof/>
          </w:rPr>
          <w:t>Abbildung 5: Gradus Home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25" w:history="1">
        <w:r w:rsidRPr="006B49D7">
          <w:rPr>
            <w:rStyle w:val="Hyperlink"/>
            <w:noProof/>
          </w:rPr>
          <w:t>Abbildung 6: Gradus CreateGrade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26" w:history="1">
        <w:r w:rsidRPr="006B49D7">
          <w:rPr>
            <w:rStyle w:val="Hyperlink"/>
            <w:noProof/>
          </w:rPr>
          <w:t>Abbildung 7: MyClasses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27" w:history="1">
        <w:r w:rsidRPr="006B49D7">
          <w:rPr>
            <w:rStyle w:val="Hyperlink"/>
            <w:noProof/>
          </w:rPr>
          <w:t>Abbildung 8: CreateClass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28" w:history="1">
        <w:r w:rsidRPr="006B49D7">
          <w:rPr>
            <w:rStyle w:val="Hyperlink"/>
            <w:noProof/>
          </w:rPr>
          <w:t>Abbildung 9: Gradus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501D4" w:rsidRDefault="00C72359">
      <w:r>
        <w:fldChar w:fldCharType="end"/>
      </w:r>
    </w:p>
    <w:p w:rsidR="00BB1C62" w:rsidRDefault="00BB1C62">
      <w:pPr>
        <w:suppressAutoHyphens w:val="0"/>
        <w:rPr>
          <w:lang w:val="fr-FR"/>
        </w:rPr>
      </w:pPr>
      <w:bookmarkStart w:id="1" w:name="_Toc409788290"/>
      <w:bookmarkStart w:id="2" w:name="_Toc350764388"/>
    </w:p>
    <w:p w:rsidR="00BB1C62" w:rsidRDefault="00BB1C62" w:rsidP="00BB1C62">
      <w:pPr>
        <w:spacing w:before="200" w:after="200"/>
        <w:rPr>
          <w:b/>
        </w:rPr>
      </w:pPr>
      <w:r>
        <w:rPr>
          <w:b/>
        </w:rPr>
        <w:t>Tabellenverzeichnis</w:t>
      </w:r>
    </w:p>
    <w:p w:rsidR="00A436A2" w:rsidRDefault="00C72359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lang w:val="fr-FR"/>
        </w:rPr>
        <w:fldChar w:fldCharType="begin"/>
      </w:r>
      <w:r>
        <w:rPr>
          <w:lang w:val="fr-FR"/>
        </w:rPr>
        <w:instrText xml:space="preserve"> TOC \h \z \c "Tabelle" </w:instrText>
      </w:r>
      <w:r>
        <w:rPr>
          <w:lang w:val="fr-FR"/>
        </w:rPr>
        <w:fldChar w:fldCharType="separate"/>
      </w:r>
      <w:hyperlink w:anchor="_Toc465513529" w:history="1">
        <w:r w:rsidR="00A436A2" w:rsidRPr="00501CF6">
          <w:rPr>
            <w:rStyle w:val="Hyperlink"/>
            <w:noProof/>
          </w:rPr>
          <w:t>Tabelle 1 Anforderungen an die Funktionalität</w:t>
        </w:r>
        <w:r w:rsidR="00A436A2">
          <w:rPr>
            <w:noProof/>
            <w:webHidden/>
          </w:rPr>
          <w:tab/>
        </w:r>
        <w:r w:rsidR="00A436A2">
          <w:rPr>
            <w:noProof/>
            <w:webHidden/>
          </w:rPr>
          <w:fldChar w:fldCharType="begin"/>
        </w:r>
        <w:r w:rsidR="00A436A2">
          <w:rPr>
            <w:noProof/>
            <w:webHidden/>
          </w:rPr>
          <w:instrText xml:space="preserve"> PAGEREF _Toc465513529 \h </w:instrText>
        </w:r>
        <w:r w:rsidR="00A436A2">
          <w:rPr>
            <w:noProof/>
            <w:webHidden/>
          </w:rPr>
        </w:r>
        <w:r w:rsidR="00A436A2"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4</w:t>
        </w:r>
        <w:r w:rsidR="00A436A2"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30" w:history="1">
        <w:r w:rsidRPr="00501CF6">
          <w:rPr>
            <w:rStyle w:val="Hyperlink"/>
            <w:noProof/>
          </w:rPr>
          <w:t>Tabelle 2 Anforderungen an die Informationssicherheit und den Datenschutz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31" w:history="1">
        <w:r w:rsidRPr="00501CF6">
          <w:rPr>
            <w:rStyle w:val="Hyperlink"/>
            <w:noProof/>
            <w:lang w:val="en-US"/>
          </w:rPr>
          <w:t>Tabelle 3: Test Case 1, Account erstellen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32" w:history="1">
        <w:r w:rsidRPr="00501CF6">
          <w:rPr>
            <w:rStyle w:val="Hyperlink"/>
            <w:noProof/>
          </w:rPr>
          <w:t>Tabelle 4: Test Case 2, Anmeldung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33" w:history="1">
        <w:r w:rsidRPr="00501CF6">
          <w:rPr>
            <w:rStyle w:val="Hyperlink"/>
            <w:noProof/>
          </w:rPr>
          <w:t>Tabelle 5: Test Case 3, Noten erfassen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34" w:history="1">
        <w:r w:rsidRPr="00501CF6">
          <w:rPr>
            <w:rStyle w:val="Hyperlink"/>
            <w:noProof/>
          </w:rPr>
          <w:t>Tabelle 6: Test Case 4, Fach hinzufügen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35" w:history="1">
        <w:r w:rsidRPr="00501CF6">
          <w:rPr>
            <w:rStyle w:val="Hyperlink"/>
            <w:noProof/>
          </w:rPr>
          <w:t>Tabelle 7: Test Case 5, Beruf hinzufügen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36" w:history="1">
        <w:r w:rsidRPr="00501CF6">
          <w:rPr>
            <w:rStyle w:val="Hyperlink"/>
            <w:noProof/>
          </w:rPr>
          <w:t>Tabelle 8: Test Case 6, Note bearbeiten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37" w:history="1">
        <w:r w:rsidRPr="00501CF6">
          <w:rPr>
            <w:rStyle w:val="Hyperlink"/>
            <w:noProof/>
          </w:rPr>
          <w:t>Tabelle 9: Test Case 7, Fach bearbeiten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38" w:history="1">
        <w:r w:rsidRPr="00501CF6">
          <w:rPr>
            <w:rStyle w:val="Hyperlink"/>
            <w:noProof/>
          </w:rPr>
          <w:t>Tabelle 10: Test Case 8, Benutzer bearbeiten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39" w:history="1">
        <w:r w:rsidRPr="00501CF6">
          <w:rPr>
            <w:rStyle w:val="Hyperlink"/>
            <w:noProof/>
            <w:lang w:val="en-US"/>
          </w:rPr>
          <w:t>Tabelle 11: Test Case 9, Note löschen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40" w:history="1">
        <w:r w:rsidRPr="00501CF6">
          <w:rPr>
            <w:rStyle w:val="Hyperlink"/>
            <w:noProof/>
            <w:lang w:val="en-US"/>
          </w:rPr>
          <w:t>Tabelle 12: Test Case 10, Fach löschen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436A2" w:rsidRDefault="00A436A2">
      <w:pPr>
        <w:pStyle w:val="Abbildungsverzeichnis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65513541" w:history="1">
        <w:r w:rsidRPr="00501CF6">
          <w:rPr>
            <w:rStyle w:val="Hyperlink"/>
            <w:noProof/>
            <w:lang w:val="de-DE"/>
          </w:rPr>
          <w:t>Tabelle 13: Test Case 10, Benutzer löschen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_Toc465513541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B1FAA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14661" w:rsidRDefault="00C72359">
      <w:pPr>
        <w:suppressAutoHyphens w:val="0"/>
        <w:rPr>
          <w:rFonts w:cs="Arial"/>
          <w:b/>
          <w:bCs/>
          <w:kern w:val="1"/>
          <w:sz w:val="24"/>
          <w:szCs w:val="32"/>
          <w:lang w:val="fr-FR"/>
        </w:rPr>
      </w:pPr>
      <w:r>
        <w:rPr>
          <w:lang w:val="fr-FR"/>
        </w:rPr>
        <w:fldChar w:fldCharType="end"/>
      </w:r>
      <w:r w:rsidR="00114661">
        <w:rPr>
          <w:lang w:val="fr-FR"/>
        </w:rPr>
        <w:br w:type="page"/>
      </w:r>
    </w:p>
    <w:p w:rsidR="00FD1265" w:rsidRDefault="00FD1265" w:rsidP="00FD1265">
      <w:pPr>
        <w:pStyle w:val="berschrift1"/>
        <w:numPr>
          <w:ilvl w:val="0"/>
          <w:numId w:val="19"/>
        </w:numPr>
        <w:tabs>
          <w:tab w:val="clear" w:pos="1134"/>
          <w:tab w:val="left" w:pos="432"/>
          <w:tab w:val="num" w:pos="3403"/>
        </w:tabs>
        <w:spacing w:after="283"/>
        <w:ind w:left="432" w:hanging="432"/>
      </w:pPr>
      <w:bookmarkStart w:id="3" w:name="_Toc410722963"/>
      <w:bookmarkStart w:id="4" w:name="_Toc378079212"/>
      <w:bookmarkStart w:id="5" w:name="_Toc286322560"/>
      <w:bookmarkStart w:id="6" w:name="_Toc465513511"/>
      <w:bookmarkEnd w:id="1"/>
      <w:bookmarkEnd w:id="2"/>
      <w:r>
        <w:lastRenderedPageBreak/>
        <w:t>Zusammenfassung</w:t>
      </w:r>
      <w:bookmarkEnd w:id="3"/>
      <w:bookmarkEnd w:id="4"/>
      <w:bookmarkEnd w:id="5"/>
      <w:bookmarkEnd w:id="6"/>
    </w:p>
    <w:p w:rsidR="00FD1265" w:rsidRDefault="004D1A99" w:rsidP="004D1A99">
      <w:r w:rsidRPr="004D1A99">
        <w:t>Dieser Konzeptbericht beschreibt die Anforderungen für das Projekt Gradus. Ausserdem beinhaltet er die Systemanforderungen sowie –architektur und das Testkonzept.</w:t>
      </w:r>
    </w:p>
    <w:p w:rsidR="00FD1265" w:rsidRDefault="00FD1265" w:rsidP="00FD1265"/>
    <w:p w:rsidR="00FD1265" w:rsidRDefault="00FD1265" w:rsidP="00FD1265">
      <w:pPr>
        <w:pStyle w:val="berschrift1"/>
        <w:numPr>
          <w:ilvl w:val="0"/>
          <w:numId w:val="19"/>
        </w:numPr>
        <w:tabs>
          <w:tab w:val="clear" w:pos="1134"/>
          <w:tab w:val="left" w:pos="432"/>
          <w:tab w:val="num" w:pos="3403"/>
        </w:tabs>
        <w:spacing w:after="283"/>
        <w:ind w:left="432" w:hanging="432"/>
      </w:pPr>
      <w:bookmarkStart w:id="7" w:name="_Toc410722964"/>
      <w:bookmarkStart w:id="8" w:name="_Toc378079213"/>
      <w:bookmarkStart w:id="9" w:name="_Toc286322561"/>
      <w:bookmarkStart w:id="10" w:name="_Toc465513512"/>
      <w:r>
        <w:t>Systemanforderungen</w:t>
      </w:r>
      <w:bookmarkEnd w:id="7"/>
      <w:bookmarkEnd w:id="8"/>
      <w:bookmarkEnd w:id="9"/>
      <w:bookmarkEnd w:id="10"/>
    </w:p>
    <w:p w:rsidR="00FD1265" w:rsidRDefault="00FD1265" w:rsidP="00FD1265">
      <w:pPr>
        <w:pStyle w:val="berschrift2"/>
        <w:numPr>
          <w:ilvl w:val="1"/>
          <w:numId w:val="19"/>
        </w:numPr>
        <w:tabs>
          <w:tab w:val="num" w:pos="576"/>
          <w:tab w:val="left" w:pos="850"/>
        </w:tabs>
        <w:ind w:left="576" w:hanging="576"/>
      </w:pPr>
      <w:bookmarkStart w:id="11" w:name="_Toc410722965"/>
      <w:bookmarkStart w:id="12" w:name="_Toc378079214"/>
      <w:bookmarkStart w:id="13" w:name="_Toc217802589"/>
      <w:bookmarkStart w:id="14" w:name="_Toc465513513"/>
      <w:r>
        <w:t>Anforderungen an die Funktionalität</w:t>
      </w:r>
      <w:bookmarkEnd w:id="11"/>
      <w:bookmarkEnd w:id="12"/>
      <w:bookmarkEnd w:id="13"/>
      <w:bookmarkEnd w:id="14"/>
    </w:p>
    <w:p w:rsidR="00051CEF" w:rsidRDefault="00051CEF" w:rsidP="00051CEF">
      <w:pPr>
        <w:pStyle w:val="Beschriftung"/>
        <w:keepNext/>
      </w:pPr>
      <w:bookmarkStart w:id="15" w:name="_Toc465513529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6B1FAA">
        <w:rPr>
          <w:noProof/>
        </w:rPr>
        <w:t>1</w:t>
      </w:r>
      <w:r>
        <w:fldChar w:fldCharType="end"/>
      </w:r>
      <w:r>
        <w:t xml:space="preserve"> Anforderungen</w:t>
      </w:r>
      <w:r w:rsidR="001F0AA8">
        <w:t xml:space="preserve"> an die Funktionalität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85"/>
        <w:gridCol w:w="2840"/>
      </w:tblGrid>
      <w:tr w:rsidR="00051CEF" w:rsidRPr="002B18DD" w:rsidTr="00051CEF">
        <w:trPr>
          <w:trHeight w:val="390"/>
          <w:tblHeader/>
        </w:trPr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51CEF" w:rsidRPr="002B18DD" w:rsidRDefault="00051CEF" w:rsidP="00CD0EFA">
            <w:pPr>
              <w:pStyle w:val="TextCDB"/>
              <w:rPr>
                <w:rFonts w:cs="Arial"/>
                <w:b/>
                <w:lang w:val="de-CH"/>
              </w:rPr>
            </w:pPr>
            <w:r w:rsidRPr="002B18DD">
              <w:rPr>
                <w:rFonts w:cs="Arial"/>
                <w:b/>
                <w:lang w:val="de-CH"/>
              </w:rPr>
              <w:t>Anforderungen / Tätigkeiten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51CEF" w:rsidRPr="002B18DD" w:rsidRDefault="00051CEF" w:rsidP="00CD0EFA">
            <w:pPr>
              <w:pStyle w:val="TextCDB"/>
              <w:rPr>
                <w:rFonts w:cs="Arial"/>
                <w:b/>
                <w:lang w:val="de-CH"/>
              </w:rPr>
            </w:pPr>
            <w:r w:rsidRPr="002B18DD">
              <w:rPr>
                <w:rFonts w:cs="Arial"/>
                <w:b/>
                <w:lang w:val="de-CH"/>
              </w:rPr>
              <w:t>Aufwands-schätzung</w:t>
            </w:r>
            <w:r w:rsidRPr="002B18DD">
              <w:rPr>
                <w:rFonts w:cs="Arial"/>
                <w:b/>
                <w:lang w:val="de-CH"/>
              </w:rPr>
              <w:br/>
              <w:t>(Story Points)</w:t>
            </w:r>
          </w:p>
        </w:tc>
      </w:tr>
      <w:tr w:rsidR="00051CEF" w:rsidRPr="002B18DD" w:rsidTr="00051CEF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051CEF" w:rsidRDefault="00051CEF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S: </w:t>
            </w:r>
            <w:r w:rsidRPr="002B18DD"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Ich als Benutzer kann einen neuen Account erstellen.</w:t>
            </w:r>
          </w:p>
          <w:p w:rsidR="00051CEF" w:rsidRPr="002B18DD" w:rsidRDefault="00051CEF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A:</w:t>
            </w:r>
            <w:r w:rsidR="004001B0"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 Hans Muster, </w:t>
            </w:r>
            <w:hyperlink r:id="rId16" w:history="1">
              <w:r w:rsidR="004001B0" w:rsidRPr="00F55F0E">
                <w:rPr>
                  <w:rStyle w:val="Hyperlink"/>
                  <w:rFonts w:ascii="Arial" w:hAnsi="Arial" w:cs="Arial"/>
                  <w:sz w:val="22"/>
                  <w:szCs w:val="22"/>
                  <w:lang w:val="de-DE"/>
                </w:rPr>
                <w:t>hans.muster@gibb.ch</w:t>
              </w:r>
            </w:hyperlink>
            <w:r w:rsidR="004001B0"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, Welcome$15, 10.10.1992 konnte erstellt werden.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1CEF" w:rsidRPr="002B18DD" w:rsidRDefault="00051CEF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2B18DD">
              <w:rPr>
                <w:rFonts w:ascii="Arial" w:hAnsi="Arial" w:cs="Arial"/>
                <w:iCs/>
                <w:color w:val="333333"/>
                <w:sz w:val="22"/>
                <w:szCs w:val="22"/>
              </w:rPr>
              <w:t>20</w:t>
            </w:r>
          </w:p>
        </w:tc>
      </w:tr>
      <w:tr w:rsidR="004001B0" w:rsidRPr="002B18DD" w:rsidTr="00051CEF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4001B0" w:rsidRDefault="004001B0" w:rsidP="004001B0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S: </w:t>
            </w:r>
            <w:r w:rsidRPr="002B18DD"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Ich als Benutzer kann Noten erfassen.</w:t>
            </w:r>
          </w:p>
          <w:p w:rsidR="004001B0" w:rsidRPr="002B18DD" w:rsidRDefault="004001B0" w:rsidP="004001B0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A: Modul 133, Semester 1, 5.5, 100% konnte erfasst werden.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001B0" w:rsidRPr="002B18DD" w:rsidRDefault="004001B0" w:rsidP="004001B0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2B18DD">
              <w:rPr>
                <w:rFonts w:ascii="Arial" w:hAnsi="Arial" w:cs="Arial"/>
                <w:iCs/>
                <w:color w:val="333333"/>
                <w:sz w:val="22"/>
                <w:szCs w:val="22"/>
              </w:rPr>
              <w:t>8</w:t>
            </w:r>
          </w:p>
        </w:tc>
      </w:tr>
      <w:tr w:rsidR="00A542EA" w:rsidRPr="002B18DD" w:rsidTr="00051CEF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A542EA" w:rsidRDefault="00A542EA" w:rsidP="00A542E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S: </w:t>
            </w:r>
            <w:r w:rsidRPr="002B18DD"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Ich als Benutzer kann ein Fach hinzufügen.</w:t>
            </w:r>
          </w:p>
          <w:p w:rsidR="00A542EA" w:rsidRPr="002B18DD" w:rsidRDefault="00A542EA" w:rsidP="00A542E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A: Mathematik, Semester 1 konnte hinzugefügt werden.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A542EA" w:rsidRPr="002B18DD" w:rsidRDefault="00A542EA" w:rsidP="00A542E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2B18DD">
              <w:rPr>
                <w:rFonts w:ascii="Arial" w:hAnsi="Arial" w:cs="Arial"/>
                <w:iCs/>
                <w:color w:val="333333"/>
                <w:sz w:val="22"/>
                <w:szCs w:val="22"/>
              </w:rPr>
              <w:t>5</w:t>
            </w:r>
          </w:p>
        </w:tc>
      </w:tr>
      <w:tr w:rsidR="00051CEF" w:rsidRPr="002B18DD" w:rsidTr="00051CEF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051CEF" w:rsidRDefault="004001B0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S: </w:t>
            </w:r>
            <w:r w:rsidR="00051CEF" w:rsidRPr="002B18DD"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Ich als Benutzer kann mich mit meinem Account anmelden.</w:t>
            </w:r>
          </w:p>
          <w:p w:rsidR="004001B0" w:rsidRPr="004001B0" w:rsidRDefault="004001B0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 w:rsidRPr="004001B0"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A: </w:t>
            </w:r>
            <w:hyperlink r:id="rId17" w:history="1">
              <w:r w:rsidRPr="00F55F0E">
                <w:rPr>
                  <w:rStyle w:val="Hyperlink"/>
                  <w:rFonts w:ascii="Arial" w:hAnsi="Arial" w:cs="Arial"/>
                  <w:sz w:val="22"/>
                  <w:szCs w:val="22"/>
                  <w:lang w:val="de-DE"/>
                </w:rPr>
                <w:t>hans.muster@gibb.ch</w:t>
              </w:r>
            </w:hyperlink>
            <w:r w:rsidRPr="004001B0"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, Welcome$15 konnte sich anmelden.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051CEF" w:rsidRPr="002B18DD" w:rsidRDefault="00051CEF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2B18DD">
              <w:rPr>
                <w:rFonts w:ascii="Arial" w:hAnsi="Arial" w:cs="Arial"/>
                <w:iCs/>
                <w:color w:val="333333"/>
                <w:sz w:val="22"/>
                <w:szCs w:val="22"/>
              </w:rPr>
              <w:t>5</w:t>
            </w:r>
          </w:p>
        </w:tc>
      </w:tr>
      <w:tr w:rsidR="004001B0" w:rsidRPr="002B18DD" w:rsidTr="00051CEF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4001B0" w:rsidRDefault="004001B0" w:rsidP="004001B0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S: </w:t>
            </w:r>
            <w:r w:rsidRPr="002B18DD"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Ich als Benutzer kann meinem Account einen Beruf hinzufügen.</w:t>
            </w:r>
          </w:p>
          <w:p w:rsidR="004001B0" w:rsidRPr="002B18DD" w:rsidRDefault="004001B0" w:rsidP="004001B0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A: Hans </w:t>
            </w:r>
            <w:r w:rsidR="003B2BF4"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konnte</w:t>
            </w: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 sich den Beruf Informatiker EFZ hinzufügen.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4001B0" w:rsidRPr="002B18DD" w:rsidRDefault="004001B0" w:rsidP="004001B0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2B18DD">
              <w:rPr>
                <w:rFonts w:ascii="Arial" w:hAnsi="Arial" w:cs="Arial"/>
                <w:iCs/>
                <w:color w:val="333333"/>
                <w:sz w:val="22"/>
                <w:szCs w:val="22"/>
              </w:rPr>
              <w:t>13</w:t>
            </w:r>
          </w:p>
        </w:tc>
      </w:tr>
      <w:tr w:rsidR="00B973CB" w:rsidRPr="002B18DD" w:rsidTr="00051CEF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S: Ich als Benutzer kann falsche Noten bearbeiten.</w:t>
            </w:r>
          </w:p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A: Hans konnte die Note Modul 133, Semester 1, 5.5, 100% zu Modul 133, Semester 1, 5.2, 100% wechseln.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973CB" w:rsidRPr="00DE397E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5</w:t>
            </w:r>
          </w:p>
        </w:tc>
      </w:tr>
      <w:tr w:rsidR="00B973CB" w:rsidRPr="002B18DD" w:rsidTr="00051CEF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S: Ich als Benutzer kann einen Fachnamen ändern.</w:t>
            </w:r>
          </w:p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A: Hans konnte den Fach Eintrag Mathematik, Semester 1 zu Math, Semester 1 ändern.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5</w:t>
            </w:r>
          </w:p>
        </w:tc>
      </w:tr>
      <w:tr w:rsidR="00B973CB" w:rsidRPr="002B18DD" w:rsidTr="00051CEF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S: Ich als Benutzer kann meine Profildaten bearbeiten.</w:t>
            </w:r>
          </w:p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A: Hans konnte seine Mail Adresse von </w:t>
            </w:r>
            <w:hyperlink r:id="rId18" w:history="1">
              <w:r w:rsidRPr="00F55F0E">
                <w:rPr>
                  <w:rStyle w:val="Hyperlink"/>
                  <w:rFonts w:ascii="Arial" w:hAnsi="Arial" w:cs="Arial"/>
                  <w:sz w:val="22"/>
                  <w:szCs w:val="22"/>
                  <w:lang w:val="de-DE"/>
                </w:rPr>
                <w:t>hans.muster@gibb.ch</w:t>
              </w:r>
            </w:hyperlink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 zu </w:t>
            </w:r>
            <w:hyperlink r:id="rId19" w:history="1">
              <w:r w:rsidRPr="00F55F0E">
                <w:rPr>
                  <w:rStyle w:val="Hyperlink"/>
                  <w:rFonts w:ascii="Arial" w:hAnsi="Arial" w:cs="Arial"/>
                  <w:sz w:val="22"/>
                  <w:szCs w:val="22"/>
                  <w:lang w:val="de-DE"/>
                </w:rPr>
                <w:t>hans.mustermann@gibb.ch</w:t>
              </w:r>
            </w:hyperlink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 ändern.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973CB" w:rsidRPr="00DE397E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5</w:t>
            </w:r>
          </w:p>
        </w:tc>
      </w:tr>
      <w:tr w:rsidR="00B973CB" w:rsidRPr="002B18DD" w:rsidTr="00051CEF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S: Ich als Benutzer kann eine unnötige Note löschen.</w:t>
            </w:r>
          </w:p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A: Hans konnte die Note Modul 133, Semester 1, 5.2, 100% löschen.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973CB" w:rsidRPr="00DE397E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3</w:t>
            </w:r>
          </w:p>
        </w:tc>
      </w:tr>
      <w:tr w:rsidR="00B973CB" w:rsidRPr="002B18DD" w:rsidTr="00051CEF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S: Ich als Benutzer kann ein Fach löschen.</w:t>
            </w:r>
          </w:p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A: Hans konnte das Fach Math, Semester 1 löschen.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3</w:t>
            </w:r>
          </w:p>
        </w:tc>
      </w:tr>
      <w:tr w:rsidR="00B973CB" w:rsidRPr="002B18DD" w:rsidTr="00051CEF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S: Ich als Benutzer kann meinen Account löschen.</w:t>
            </w:r>
          </w:p>
          <w:p w:rsidR="00B973CB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A: </w:t>
            </w:r>
            <w:hyperlink r:id="rId20" w:history="1">
              <w:r w:rsidRPr="00F55F0E">
                <w:rPr>
                  <w:rStyle w:val="Hyperlink"/>
                  <w:rFonts w:ascii="Arial" w:hAnsi="Arial" w:cs="Arial"/>
                  <w:sz w:val="22"/>
                  <w:szCs w:val="22"/>
                  <w:lang w:val="de-DE"/>
                </w:rPr>
                <w:t>hans.muster@gibb.ch</w:t>
              </w:r>
            </w:hyperlink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 xml:space="preserve"> konnte seinen Account erfolgreich löschen.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B973CB" w:rsidRPr="00FC6706" w:rsidRDefault="00B973CB" w:rsidP="00B973CB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iCs/>
                <w:color w:val="333333"/>
                <w:sz w:val="22"/>
                <w:szCs w:val="22"/>
                <w:lang w:val="de-DE"/>
              </w:rPr>
              <w:t>3</w:t>
            </w:r>
          </w:p>
        </w:tc>
      </w:tr>
    </w:tbl>
    <w:p w:rsidR="00253541" w:rsidRDefault="00253541" w:rsidP="00FD1265"/>
    <w:p w:rsidR="00253541" w:rsidRDefault="00253541">
      <w:pPr>
        <w:suppressAutoHyphens w:val="0"/>
      </w:pPr>
      <w:r>
        <w:br w:type="page"/>
      </w:r>
    </w:p>
    <w:p w:rsidR="00FD1265" w:rsidRDefault="00FD1265" w:rsidP="00FD1265">
      <w:pPr>
        <w:pStyle w:val="berschrift2"/>
        <w:numPr>
          <w:ilvl w:val="1"/>
          <w:numId w:val="19"/>
        </w:numPr>
        <w:tabs>
          <w:tab w:val="num" w:pos="576"/>
          <w:tab w:val="left" w:pos="850"/>
        </w:tabs>
        <w:ind w:left="576" w:hanging="576"/>
      </w:pPr>
      <w:bookmarkStart w:id="16" w:name="_Toc410722966"/>
      <w:bookmarkStart w:id="17" w:name="_Toc378079215"/>
      <w:bookmarkStart w:id="18" w:name="_Toc217802590"/>
      <w:bookmarkStart w:id="19" w:name="_Toc465513514"/>
      <w:r>
        <w:lastRenderedPageBreak/>
        <w:t>Anforderungen an die Informationssicherheit und den Datenschutz</w:t>
      </w:r>
      <w:bookmarkEnd w:id="16"/>
      <w:bookmarkEnd w:id="17"/>
      <w:bookmarkEnd w:id="18"/>
      <w:bookmarkEnd w:id="19"/>
    </w:p>
    <w:p w:rsidR="00FD1265" w:rsidRDefault="00FD1265" w:rsidP="00FD1265"/>
    <w:p w:rsidR="00595BE9" w:rsidRDefault="00595BE9" w:rsidP="00595BE9">
      <w:r>
        <w:t>Grundsätzlich sind alle Daten schützenswert. Benutzer Informationen sind privat und müssen geschützt werden. Noten sind private Informationen von Bedeutung und somit zu schützen.</w:t>
      </w:r>
    </w:p>
    <w:p w:rsidR="001A43B2" w:rsidRDefault="001A43B2" w:rsidP="00595BE9"/>
    <w:p w:rsidR="005A710D" w:rsidRDefault="005A710D" w:rsidP="005A710D">
      <w:pPr>
        <w:pStyle w:val="Beschriftung"/>
        <w:keepNext/>
      </w:pPr>
      <w:bookmarkStart w:id="20" w:name="_Toc465513530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6B1FAA">
        <w:rPr>
          <w:noProof/>
        </w:rPr>
        <w:t>2</w:t>
      </w:r>
      <w:r>
        <w:fldChar w:fldCharType="end"/>
      </w:r>
      <w:r>
        <w:t xml:space="preserve"> Anforderungen an die Informationssicherheit und den Datenschutz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85"/>
        <w:gridCol w:w="2840"/>
      </w:tblGrid>
      <w:tr w:rsidR="001A43B2" w:rsidRPr="002B18DD" w:rsidTr="00CD0EFA">
        <w:trPr>
          <w:trHeight w:val="390"/>
          <w:tblHeader/>
        </w:trPr>
        <w:tc>
          <w:tcPr>
            <w:tcW w:w="6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1A43B2" w:rsidRPr="002B18DD" w:rsidRDefault="001A43B2" w:rsidP="00CD0EFA">
            <w:pPr>
              <w:pStyle w:val="TextCDB"/>
              <w:rPr>
                <w:rFonts w:cs="Arial"/>
                <w:b/>
                <w:lang w:val="de-CH"/>
              </w:rPr>
            </w:pPr>
            <w:r w:rsidRPr="002B18DD">
              <w:rPr>
                <w:rFonts w:cs="Arial"/>
                <w:b/>
                <w:lang w:val="de-CH"/>
              </w:rPr>
              <w:t>Anforderungen / Tätigkeiten</w:t>
            </w:r>
          </w:p>
        </w:tc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1A43B2" w:rsidRPr="002B18DD" w:rsidRDefault="001A43B2" w:rsidP="00CD0EFA">
            <w:pPr>
              <w:pStyle w:val="TextCDB"/>
              <w:rPr>
                <w:rFonts w:cs="Arial"/>
                <w:b/>
                <w:lang w:val="de-CH"/>
              </w:rPr>
            </w:pPr>
            <w:r w:rsidRPr="002B18DD">
              <w:rPr>
                <w:rFonts w:cs="Arial"/>
                <w:b/>
                <w:lang w:val="de-CH"/>
              </w:rPr>
              <w:t>Aufwands-schätzung</w:t>
            </w:r>
            <w:r w:rsidRPr="002B18DD">
              <w:rPr>
                <w:rFonts w:cs="Arial"/>
                <w:b/>
                <w:lang w:val="de-CH"/>
              </w:rPr>
              <w:br/>
              <w:t>(Story Points)</w:t>
            </w:r>
          </w:p>
        </w:tc>
      </w:tr>
      <w:tr w:rsidR="00DF1A4E" w:rsidRPr="002B18DD" w:rsidTr="00CD0EFA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DF1A4E" w:rsidRDefault="00DF1A4E" w:rsidP="00DF1A4E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S: Ich als Programm speichere die Passwörter gehasht.</w:t>
            </w:r>
          </w:p>
          <w:p w:rsidR="00DF1A4E" w:rsidRDefault="00DF1A4E" w:rsidP="00DF1A4E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A: Die Passwörter werden mit dem bcrypt Algorithmus gehasht.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F1A4E" w:rsidRDefault="00DF1A4E" w:rsidP="00DF1A4E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1</w:t>
            </w:r>
          </w:p>
        </w:tc>
      </w:tr>
      <w:tr w:rsidR="001A43B2" w:rsidRPr="002B18DD" w:rsidTr="00CD0EFA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1A43B2" w:rsidRDefault="001A43B2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S: Ich als Benutzer kann Gradus von allen gängigen Browsern abrufen.</w:t>
            </w:r>
          </w:p>
          <w:p w:rsidR="001A43B2" w:rsidRPr="002B18DD" w:rsidRDefault="001A43B2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A: Chrome und Firefox können die Webseite vollständig</w:t>
            </w:r>
            <w:r w:rsidR="004D6C84"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 xml:space="preserve"> und korrekt</w:t>
            </w: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 xml:space="preserve"> anzeigen.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A43B2" w:rsidRPr="001A43B2" w:rsidRDefault="001A43B2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5</w:t>
            </w:r>
          </w:p>
        </w:tc>
      </w:tr>
      <w:tr w:rsidR="001A43B2" w:rsidRPr="002B18DD" w:rsidTr="00CD0EFA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1A43B2" w:rsidRDefault="001A43B2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S: Ich als Entwickler habe übersichtlichen Code zur Hand, um später in der Lage zu sein, Änderungen vorzunehmen.</w:t>
            </w:r>
          </w:p>
          <w:p w:rsidR="001A43B2" w:rsidRDefault="001A43B2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A: Der Code ist nach dem Google-Java-Code-Style Guide formatiert.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A43B2" w:rsidRDefault="00E942A4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13</w:t>
            </w:r>
          </w:p>
        </w:tc>
      </w:tr>
      <w:tr w:rsidR="001A43B2" w:rsidRPr="002B18DD" w:rsidTr="00CD0EFA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1A43B2" w:rsidRDefault="001A43B2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S: Ich als Benutzer habe die Möglichkeit ein Backup meiner Noten lokal herunterzuladen.</w:t>
            </w:r>
          </w:p>
          <w:p w:rsidR="001A43B2" w:rsidRDefault="001A43B2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A: Der Benutzer kann eine .zip-Datei herunterladen, welche alle nötigen Informationen zu den Noten enthält.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A43B2" w:rsidRDefault="00E942A4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13</w:t>
            </w:r>
          </w:p>
        </w:tc>
      </w:tr>
      <w:tr w:rsidR="001A43B2" w:rsidRPr="002B18DD" w:rsidTr="00CD0EFA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1A43B2" w:rsidRDefault="001A43B2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 xml:space="preserve">S: Ich als Benutzer habe die Möglichkeit </w:t>
            </w:r>
            <w:r w:rsidR="002316D0"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meine Daten zu exportieren.</w:t>
            </w:r>
          </w:p>
          <w:p w:rsidR="002316D0" w:rsidRDefault="002316D0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A: Die Noten können in einer Datei exportiert werden.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A43B2" w:rsidRDefault="002316D0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8</w:t>
            </w:r>
          </w:p>
        </w:tc>
      </w:tr>
      <w:tr w:rsidR="002316D0" w:rsidRPr="002B18DD" w:rsidTr="00CD0EFA">
        <w:trPr>
          <w:trHeight w:val="390"/>
        </w:trPr>
        <w:tc>
          <w:tcPr>
            <w:tcW w:w="6685" w:type="dxa"/>
            <w:tcBorders>
              <w:top w:val="single" w:sz="4" w:space="0" w:color="auto"/>
              <w:bottom w:val="single" w:sz="4" w:space="0" w:color="auto"/>
            </w:tcBorders>
          </w:tcPr>
          <w:p w:rsidR="002316D0" w:rsidRDefault="002316D0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S: Ich als Benutzer kann eine Datei mit Noten in Gradus importieren.</w:t>
            </w:r>
          </w:p>
          <w:p w:rsidR="002316D0" w:rsidRDefault="002316D0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A: Die Noten können entweder alle importiert werden, nur die die sich geändert haben oder die die noch gar nicht erfasst worden sind.</w:t>
            </w:r>
          </w:p>
        </w:tc>
        <w:tc>
          <w:tcPr>
            <w:tcW w:w="28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316D0" w:rsidRDefault="002316D0" w:rsidP="00CD0EFA">
            <w:pPr>
              <w:pStyle w:val="textcdb0"/>
              <w:spacing w:before="0" w:beforeAutospacing="0" w:after="120" w:afterAutospacing="0" w:line="242" w:lineRule="atLeast"/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</w:pPr>
            <w:r>
              <w:rPr>
                <w:rFonts w:ascii="Arial" w:hAnsi="Arial" w:cs="Arial"/>
                <w:color w:val="333333"/>
                <w:sz w:val="22"/>
                <w:szCs w:val="22"/>
                <w:lang w:val="de-DE"/>
              </w:rPr>
              <w:t>8</w:t>
            </w:r>
          </w:p>
        </w:tc>
      </w:tr>
    </w:tbl>
    <w:p w:rsidR="00253541" w:rsidRDefault="00253541" w:rsidP="00595BE9"/>
    <w:p w:rsidR="001A43B2" w:rsidRDefault="00253541" w:rsidP="00253541">
      <w:pPr>
        <w:suppressAutoHyphens w:val="0"/>
      </w:pPr>
      <w:r>
        <w:br w:type="page"/>
      </w:r>
    </w:p>
    <w:p w:rsidR="004A3121" w:rsidRPr="004A3121" w:rsidRDefault="004A3121" w:rsidP="004A3121">
      <w:pPr>
        <w:pStyle w:val="Listenabsatz"/>
        <w:numPr>
          <w:ilvl w:val="1"/>
          <w:numId w:val="19"/>
        </w:numPr>
        <w:rPr>
          <w:rFonts w:cs="Arial"/>
          <w:b/>
          <w:bCs/>
          <w:iCs/>
          <w:kern w:val="1"/>
          <w:sz w:val="22"/>
          <w:szCs w:val="28"/>
        </w:rPr>
      </w:pPr>
      <w:r w:rsidRPr="004A3121">
        <w:rPr>
          <w:rFonts w:cs="Arial"/>
          <w:b/>
          <w:bCs/>
          <w:iCs/>
          <w:kern w:val="1"/>
          <w:sz w:val="22"/>
          <w:szCs w:val="28"/>
        </w:rPr>
        <w:lastRenderedPageBreak/>
        <w:t>Fachliche Entitätstypen</w:t>
      </w:r>
    </w:p>
    <w:p w:rsidR="006011FA" w:rsidRPr="004A3121" w:rsidRDefault="006011FA" w:rsidP="006011FA">
      <w:pPr>
        <w:jc w:val="center"/>
        <w:rPr>
          <w:color w:val="B2A1C7" w:themeColor="accent4" w:themeTint="99"/>
        </w:rPr>
      </w:pPr>
    </w:p>
    <w:p w:rsidR="004A3121" w:rsidRDefault="005C6A0E" w:rsidP="004A3121">
      <w:pPr>
        <w:rPr>
          <w:color w:val="B2A1C7" w:themeColor="accent4" w:themeTint="99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2A1880" wp14:editId="77FAC73B">
                <wp:simplePos x="0" y="0"/>
                <wp:positionH relativeFrom="column">
                  <wp:posOffset>0</wp:posOffset>
                </wp:positionH>
                <wp:positionV relativeFrom="paragraph">
                  <wp:posOffset>4933950</wp:posOffset>
                </wp:positionV>
                <wp:extent cx="5753100" cy="635"/>
                <wp:effectExtent l="0" t="0" r="0" b="0"/>
                <wp:wrapSquare wrapText="bothSides"/>
                <wp:docPr id="19" name="Textfel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D0EFA" w:rsidRPr="00CC0BCB" w:rsidRDefault="00CD0EFA" w:rsidP="005C6A0E">
                            <w:pPr>
                              <w:pStyle w:val="Beschriftung"/>
                              <w:rPr>
                                <w:noProof/>
                                <w:sz w:val="20"/>
                                <w:szCs w:val="20"/>
                              </w:rPr>
                            </w:pPr>
                            <w:bookmarkStart w:id="21" w:name="_Toc465513520"/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 w:rsidR="006B1FAA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: Fachliche Entitätstypen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2A1880" id="_x0000_t202" coordsize="21600,21600" o:spt="202" path="m,l,21600r21600,l21600,xe">
                <v:stroke joinstyle="miter"/>
                <v:path gradientshapeok="t" o:connecttype="rect"/>
              </v:shapetype>
              <v:shape id="Textfeld 19" o:spid="_x0000_s1026" type="#_x0000_t202" style="position:absolute;margin-left:0;margin-top:388.5pt;width:453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" stroked="f">
                <v:textbox style="mso-fit-shape-to-text:t" inset="0,0,0,0">
                  <w:txbxContent>
                    <w:p w:rsidR="00CD0EFA" w:rsidRPr="00CC0BCB" w:rsidRDefault="00CD0EFA" w:rsidP="005C6A0E">
                      <w:pPr>
                        <w:pStyle w:val="Beschriftung"/>
                        <w:rPr>
                          <w:noProof/>
                          <w:sz w:val="20"/>
                          <w:szCs w:val="20"/>
                        </w:rPr>
                      </w:pPr>
                      <w:bookmarkStart w:id="22" w:name="_Toc465513520"/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 w:rsidR="006B1FAA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: Fachliche Entitätstypen</w:t>
                      </w:r>
                      <w:bookmarkEnd w:id="22"/>
                    </w:p>
                  </w:txbxContent>
                </v:textbox>
                <w10:wrap type="square"/>
              </v:shape>
            </w:pict>
          </mc:Fallback>
        </mc:AlternateContent>
      </w:r>
      <w:r w:rsidR="00595BE9"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6ABA0F61" wp14:editId="7EECDA45">
            <wp:simplePos x="0" y="0"/>
            <wp:positionH relativeFrom="margin">
              <wp:align>left</wp:align>
            </wp:positionH>
            <wp:positionV relativeFrom="paragraph">
              <wp:posOffset>9732</wp:posOffset>
            </wp:positionV>
            <wp:extent cx="5753100" cy="4867275"/>
            <wp:effectExtent l="0" t="0" r="0" b="9525"/>
            <wp:wrapSquare wrapText="bothSides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" t="3467" r="4119" b="3273"/>
                    <a:stretch/>
                  </pic:blipFill>
                  <pic:spPr bwMode="auto">
                    <a:xfrm>
                      <a:off x="0" y="0"/>
                      <a:ext cx="5753100" cy="486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A3121" w:rsidRDefault="004A3121" w:rsidP="004A3121"/>
    <w:p w:rsidR="004A3121" w:rsidRDefault="004A3121" w:rsidP="00FD1265"/>
    <w:p w:rsidR="00FD1265" w:rsidRDefault="00FD1265" w:rsidP="00FD1265"/>
    <w:p w:rsidR="0060573D" w:rsidRDefault="0060573D" w:rsidP="00FD1265"/>
    <w:p w:rsidR="0060573D" w:rsidRDefault="0060573D" w:rsidP="0060573D">
      <w:pPr>
        <w:pStyle w:val="berschrift1"/>
        <w:numPr>
          <w:ilvl w:val="0"/>
          <w:numId w:val="0"/>
        </w:numPr>
        <w:tabs>
          <w:tab w:val="left" w:pos="432"/>
        </w:tabs>
        <w:spacing w:after="283"/>
        <w:ind w:left="432"/>
      </w:pPr>
      <w:bookmarkStart w:id="23" w:name="_Toc410722967"/>
      <w:bookmarkStart w:id="24" w:name="_Toc378079216"/>
      <w:bookmarkStart w:id="25" w:name="_Toc286322565"/>
    </w:p>
    <w:p w:rsidR="0060573D" w:rsidRDefault="0060573D" w:rsidP="0060573D"/>
    <w:p w:rsidR="0060573D" w:rsidRPr="0060573D" w:rsidRDefault="0060573D" w:rsidP="0060573D"/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5C6A0E" w:rsidRDefault="005C6A0E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Default="0060573D" w:rsidP="0060573D">
      <w:pPr>
        <w:rPr>
          <w:rFonts w:cs="Arial"/>
          <w:b/>
          <w:bCs/>
          <w:kern w:val="1"/>
          <w:sz w:val="24"/>
          <w:szCs w:val="32"/>
        </w:rPr>
      </w:pPr>
    </w:p>
    <w:p w:rsidR="0060573D" w:rsidRPr="0060573D" w:rsidRDefault="0060573D" w:rsidP="0060573D"/>
    <w:p w:rsidR="00BA789C" w:rsidRDefault="00BA789C" w:rsidP="00BA789C">
      <w:pPr>
        <w:suppressAutoHyphens w:val="0"/>
      </w:pPr>
      <w:r>
        <w:br w:type="page"/>
      </w:r>
    </w:p>
    <w:p w:rsidR="00FD1265" w:rsidRPr="00BA789C" w:rsidRDefault="00FD1265" w:rsidP="00FD1265">
      <w:pPr>
        <w:pStyle w:val="berschrift1"/>
        <w:numPr>
          <w:ilvl w:val="0"/>
          <w:numId w:val="19"/>
        </w:numPr>
        <w:tabs>
          <w:tab w:val="clear" w:pos="1134"/>
          <w:tab w:val="left" w:pos="432"/>
          <w:tab w:val="num" w:pos="3403"/>
        </w:tabs>
        <w:spacing w:after="283"/>
        <w:ind w:left="432" w:hanging="432"/>
      </w:pPr>
      <w:bookmarkStart w:id="26" w:name="_Toc465513515"/>
      <w:r>
        <w:lastRenderedPageBreak/>
        <w:t>Systemarchitektur</w:t>
      </w:r>
      <w:bookmarkEnd w:id="23"/>
      <w:bookmarkEnd w:id="24"/>
      <w:bookmarkEnd w:id="25"/>
      <w:bookmarkEnd w:id="26"/>
    </w:p>
    <w:p w:rsidR="00FD1265" w:rsidRDefault="00FD1265" w:rsidP="00FD1265">
      <w:pPr>
        <w:pStyle w:val="berschrift2"/>
        <w:numPr>
          <w:ilvl w:val="1"/>
          <w:numId w:val="19"/>
        </w:numPr>
        <w:tabs>
          <w:tab w:val="num" w:pos="576"/>
          <w:tab w:val="left" w:pos="850"/>
        </w:tabs>
        <w:ind w:left="576" w:hanging="576"/>
      </w:pPr>
      <w:bookmarkStart w:id="27" w:name="_Toc410722968"/>
      <w:bookmarkStart w:id="28" w:name="_Toc378079217"/>
      <w:bookmarkStart w:id="29" w:name="_Toc217802592"/>
      <w:bookmarkStart w:id="30" w:name="_Toc465513516"/>
      <w:r>
        <w:t>Gliederung der Lösung</w:t>
      </w:r>
      <w:bookmarkEnd w:id="30"/>
      <w:r>
        <w:t xml:space="preserve"> </w:t>
      </w:r>
      <w:bookmarkEnd w:id="27"/>
      <w:bookmarkEnd w:id="28"/>
      <w:bookmarkEnd w:id="29"/>
    </w:p>
    <w:p w:rsidR="00FD1265" w:rsidRDefault="00253AAA" w:rsidP="00FD1265">
      <w:r>
        <w:rPr>
          <w:noProof/>
          <w:lang w:val="en-US" w:eastAsia="en-US"/>
        </w:rPr>
        <w:drawing>
          <wp:inline distT="0" distB="0" distL="0" distR="0" wp14:anchorId="55EAAB67" wp14:editId="72F47B13">
            <wp:extent cx="6119495" cy="514540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AC9" w:rsidRDefault="005D0AC9" w:rsidP="005D0AC9">
      <w:pPr>
        <w:keepNext/>
        <w:jc w:val="center"/>
      </w:pPr>
    </w:p>
    <w:p w:rsidR="00196479" w:rsidRPr="00196479" w:rsidRDefault="005D0AC9" w:rsidP="005D0AC9">
      <w:pPr>
        <w:pStyle w:val="Beschriftung"/>
        <w:jc w:val="center"/>
        <w:rPr>
          <w:color w:val="B2A1C7" w:themeColor="accent4" w:themeTint="99"/>
        </w:rPr>
      </w:pPr>
      <w:bookmarkStart w:id="31" w:name="_Toc465513521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6B1FAA">
        <w:rPr>
          <w:noProof/>
        </w:rPr>
        <w:t>2</w:t>
      </w:r>
      <w:r>
        <w:fldChar w:fldCharType="end"/>
      </w:r>
      <w:r>
        <w:t xml:space="preserve"> </w:t>
      </w:r>
      <w:r w:rsidRPr="002903A7">
        <w:t>Dreischichtenarchitektur von Gradus</w:t>
      </w:r>
      <w:bookmarkEnd w:id="31"/>
    </w:p>
    <w:p w:rsidR="00727254" w:rsidRDefault="00727254" w:rsidP="00196479">
      <w:r>
        <w:t xml:space="preserve">Die Applikation ist nach dem Three-Tier-Model aufgebaut. </w:t>
      </w:r>
    </w:p>
    <w:p w:rsidR="00727254" w:rsidRDefault="00727254" w:rsidP="006D341A">
      <w:pPr>
        <w:pStyle w:val="Listenabsatz"/>
        <w:numPr>
          <w:ilvl w:val="0"/>
          <w:numId w:val="27"/>
        </w:numPr>
      </w:pPr>
      <w:r>
        <w:t>Die Präsentationsschicht enthält das Frontend der Applikation. Dies wird mit Angular realisiert.</w:t>
      </w:r>
    </w:p>
    <w:p w:rsidR="00727254" w:rsidRDefault="00727254" w:rsidP="006D341A">
      <w:pPr>
        <w:pStyle w:val="Listenabsatz"/>
        <w:numPr>
          <w:ilvl w:val="0"/>
          <w:numId w:val="27"/>
        </w:numPr>
      </w:pPr>
      <w:r>
        <w:t>Die Applikationsschicht beinhaltet die gesamte Geschäftslogik. Dazu wird Java Spring verwendet.</w:t>
      </w:r>
    </w:p>
    <w:p w:rsidR="00727254" w:rsidRPr="00727254" w:rsidRDefault="00727254" w:rsidP="006D341A">
      <w:pPr>
        <w:pStyle w:val="Listenabsatz"/>
        <w:numPr>
          <w:ilvl w:val="0"/>
          <w:numId w:val="27"/>
        </w:numPr>
      </w:pPr>
      <w:r>
        <w:t>Die Persistenzschicht wir</w:t>
      </w:r>
      <w:r w:rsidR="009C66C1">
        <w:t>d</w:t>
      </w:r>
      <w:r>
        <w:t xml:space="preserve"> mit Hibernate</w:t>
      </w:r>
      <w:r w:rsidR="009C66C1">
        <w:t xml:space="preserve"> und MySQL</w:t>
      </w:r>
      <w:r>
        <w:t xml:space="preserve"> </w:t>
      </w:r>
      <w:r w:rsidR="009C66C1">
        <w:t>gelöst</w:t>
      </w:r>
      <w:r w:rsidR="005B2393">
        <w:t>.</w:t>
      </w:r>
    </w:p>
    <w:p w:rsidR="00196479" w:rsidRDefault="00196479" w:rsidP="00196479">
      <w:pPr>
        <w:rPr>
          <w:color w:val="B2A1C7" w:themeColor="accent4" w:themeTint="99"/>
        </w:rPr>
      </w:pPr>
    </w:p>
    <w:p w:rsidR="00FD1265" w:rsidRDefault="00196479" w:rsidP="00FD1265">
      <w:pPr>
        <w:pStyle w:val="berschrift2"/>
        <w:numPr>
          <w:ilvl w:val="1"/>
          <w:numId w:val="19"/>
        </w:numPr>
        <w:tabs>
          <w:tab w:val="num" w:pos="576"/>
          <w:tab w:val="left" w:pos="850"/>
        </w:tabs>
        <w:ind w:left="576" w:hanging="576"/>
      </w:pPr>
      <w:bookmarkStart w:id="32" w:name="_Toc410722969"/>
      <w:bookmarkStart w:id="33" w:name="_Toc378079218"/>
      <w:bookmarkStart w:id="34" w:name="_Toc217802593"/>
      <w:bookmarkStart w:id="35" w:name="_Toc465513517"/>
      <w:r>
        <w:t xml:space="preserve">Technische </w:t>
      </w:r>
      <w:r w:rsidR="00FD1265">
        <w:t>Schnittstellen</w:t>
      </w:r>
      <w:bookmarkEnd w:id="32"/>
      <w:bookmarkEnd w:id="33"/>
      <w:bookmarkEnd w:id="34"/>
      <w:bookmarkEnd w:id="35"/>
    </w:p>
    <w:p w:rsidR="00FD1265" w:rsidRDefault="00FD1265" w:rsidP="00FD1265"/>
    <w:p w:rsidR="00150AF0" w:rsidRDefault="00150AF0" w:rsidP="00FD1265">
      <w:r>
        <w:t>Interne Schnittstellen:</w:t>
      </w:r>
    </w:p>
    <w:p w:rsidR="00150AF0" w:rsidRDefault="00150AF0" w:rsidP="00150AF0">
      <w:pPr>
        <w:pStyle w:val="Listenabsatz"/>
        <w:numPr>
          <w:ilvl w:val="0"/>
          <w:numId w:val="26"/>
        </w:numPr>
      </w:pPr>
      <w:r>
        <w:t>Die GUI Schicht kommuniziert mittels REST Schnittstelle mit dem Backend.</w:t>
      </w:r>
    </w:p>
    <w:p w:rsidR="00150AF0" w:rsidRDefault="00150AF0" w:rsidP="00150AF0">
      <w:pPr>
        <w:pStyle w:val="Listenabsatz"/>
        <w:numPr>
          <w:ilvl w:val="0"/>
          <w:numId w:val="26"/>
        </w:numPr>
      </w:pPr>
      <w:r>
        <w:t>Hibernate übernimmt die Verbindung zwischen Backend und der Persistenzschicht.</w:t>
      </w:r>
    </w:p>
    <w:p w:rsidR="00150AF0" w:rsidRDefault="00150AF0" w:rsidP="00FD1265"/>
    <w:p w:rsidR="0083126D" w:rsidRDefault="00150AF0" w:rsidP="00FD1265">
      <w:r>
        <w:t>Externe Schnittstellen:</w:t>
      </w:r>
    </w:p>
    <w:p w:rsidR="00150AF0" w:rsidRDefault="00150AF0" w:rsidP="00150AF0">
      <w:pPr>
        <w:pStyle w:val="Listenabsatz"/>
        <w:numPr>
          <w:ilvl w:val="0"/>
          <w:numId w:val="26"/>
        </w:numPr>
      </w:pPr>
      <w:r>
        <w:t>Der Export wird in eine .zip-Datei verpackt. Darin befinden sich eine Anzahl von .csv Dateien und eine XML Datei mit allen Konfigurationen dazu.</w:t>
      </w:r>
    </w:p>
    <w:p w:rsidR="00196479" w:rsidRPr="004E50B3" w:rsidRDefault="00150AF0" w:rsidP="00196479">
      <w:pPr>
        <w:pStyle w:val="Listenabsatz"/>
        <w:numPr>
          <w:ilvl w:val="0"/>
          <w:numId w:val="26"/>
        </w:numPr>
      </w:pPr>
      <w:r>
        <w:t>Beim Import werden die Informationen aus einer in der .zip-Datei enthaltenen XML Datei gelesen und anschliessend die .csv Dateien entsprechend importiert.</w:t>
      </w:r>
    </w:p>
    <w:p w:rsidR="00980408" w:rsidRDefault="00980408" w:rsidP="00980408">
      <w:pPr>
        <w:suppressAutoHyphens w:val="0"/>
      </w:pPr>
      <w:r>
        <w:br w:type="page"/>
      </w:r>
    </w:p>
    <w:p w:rsidR="00196479" w:rsidRDefault="00196479" w:rsidP="00196479">
      <w:pPr>
        <w:pStyle w:val="berschrift2"/>
        <w:numPr>
          <w:ilvl w:val="1"/>
          <w:numId w:val="19"/>
        </w:numPr>
        <w:tabs>
          <w:tab w:val="num" w:pos="576"/>
          <w:tab w:val="left" w:pos="850"/>
        </w:tabs>
        <w:ind w:left="576" w:hanging="576"/>
      </w:pPr>
      <w:bookmarkStart w:id="36" w:name="_Toc465513518"/>
      <w:r>
        <w:lastRenderedPageBreak/>
        <w:t>Benutzerschnittstelle</w:t>
      </w:r>
      <w:bookmarkEnd w:id="36"/>
      <w:r>
        <w:t xml:space="preserve"> </w:t>
      </w:r>
    </w:p>
    <w:p w:rsidR="003F240B" w:rsidRDefault="003F240B" w:rsidP="00196479">
      <w:pPr>
        <w:rPr>
          <w:color w:val="B2A1C7" w:themeColor="accent4" w:themeTint="99"/>
        </w:rPr>
      </w:pPr>
    </w:p>
    <w:p w:rsidR="003F240B" w:rsidRPr="009C7954" w:rsidRDefault="00922A5E" w:rsidP="00922A5E">
      <w:pPr>
        <w:rPr>
          <w:b/>
          <w:i/>
          <w:sz w:val="22"/>
          <w:u w:val="single"/>
        </w:rPr>
      </w:pPr>
      <w:r w:rsidRPr="009C7954">
        <w:rPr>
          <w:b/>
          <w:i/>
          <w:sz w:val="22"/>
          <w:u w:val="single"/>
        </w:rPr>
        <w:t>MockUPs:</w:t>
      </w:r>
    </w:p>
    <w:p w:rsidR="00922A5E" w:rsidRDefault="00922A5E" w:rsidP="00922A5E"/>
    <w:p w:rsidR="00922A5E" w:rsidRDefault="00922A5E" w:rsidP="00922A5E">
      <w:pPr>
        <w:keepNext/>
      </w:pPr>
      <w:r>
        <w:rPr>
          <w:noProof/>
          <w:lang w:val="en-US" w:eastAsia="en-US"/>
        </w:rPr>
        <w:drawing>
          <wp:inline distT="0" distB="0" distL="0" distR="0" wp14:anchorId="3E6418C3" wp14:editId="2116C776">
            <wp:extent cx="6121400" cy="4127500"/>
            <wp:effectExtent l="0" t="0" r="0" b="6350"/>
            <wp:docPr id="10" name="Grafik 10" descr="D:\5_daten\Modulunterlagen\iet-306\MockUPs\Bilder\Gradus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5_daten\Modulunterlagen\iet-306\MockUPs\Bilder\GradusLogin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A5E" w:rsidRDefault="00922A5E" w:rsidP="00922A5E">
      <w:pPr>
        <w:pStyle w:val="Beschriftung"/>
      </w:pPr>
      <w:bookmarkStart w:id="37" w:name="_Toc465513522"/>
      <w:r>
        <w:t xml:space="preserve">Abbildung </w:t>
      </w:r>
      <w:r w:rsidR="00CD0EFA">
        <w:fldChar w:fldCharType="begin"/>
      </w:r>
      <w:r w:rsidR="00CD0EFA">
        <w:instrText xml:space="preserve"> SEQ Abbildung \* ARABIC </w:instrText>
      </w:r>
      <w:r w:rsidR="00CD0EFA">
        <w:fldChar w:fldCharType="separate"/>
      </w:r>
      <w:r w:rsidR="006B1FAA">
        <w:rPr>
          <w:noProof/>
        </w:rPr>
        <w:t>3</w:t>
      </w:r>
      <w:r w:rsidR="00CD0EFA">
        <w:rPr>
          <w:noProof/>
        </w:rPr>
        <w:fldChar w:fldCharType="end"/>
      </w:r>
      <w:r>
        <w:t>: Gradus Login</w:t>
      </w:r>
      <w:bookmarkEnd w:id="37"/>
    </w:p>
    <w:p w:rsidR="00922A5E" w:rsidRDefault="00922A5E" w:rsidP="00922A5E">
      <w:pPr>
        <w:keepNext/>
      </w:pPr>
      <w:r>
        <w:rPr>
          <w:noProof/>
          <w:lang w:val="en-US" w:eastAsia="en-US"/>
        </w:rPr>
        <w:lastRenderedPageBreak/>
        <w:drawing>
          <wp:inline distT="0" distB="0" distL="0" distR="0" wp14:anchorId="01EEAC73" wp14:editId="3C5A5C31">
            <wp:extent cx="6114814" cy="4127500"/>
            <wp:effectExtent l="0" t="0" r="635" b="635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5_daten\Modulunterlagen\iet-306\MockUPs\Bilder\GradusRegister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814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A5E" w:rsidRDefault="00922A5E" w:rsidP="00922A5E">
      <w:pPr>
        <w:pStyle w:val="Beschriftung"/>
      </w:pPr>
      <w:bookmarkStart w:id="38" w:name="_Toc465513523"/>
      <w:r>
        <w:t xml:space="preserve">Abbildung </w:t>
      </w:r>
      <w:r w:rsidR="00CD0EFA">
        <w:fldChar w:fldCharType="begin"/>
      </w:r>
      <w:r w:rsidR="00CD0EFA">
        <w:instrText xml:space="preserve"> SEQ Abbildung \* ARABIC </w:instrText>
      </w:r>
      <w:r w:rsidR="00CD0EFA">
        <w:fldChar w:fldCharType="separate"/>
      </w:r>
      <w:r w:rsidR="006B1FAA">
        <w:rPr>
          <w:noProof/>
        </w:rPr>
        <w:t>4</w:t>
      </w:r>
      <w:r w:rsidR="00CD0EFA">
        <w:rPr>
          <w:noProof/>
        </w:rPr>
        <w:fldChar w:fldCharType="end"/>
      </w:r>
      <w:r>
        <w:t>: Gradus Register</w:t>
      </w:r>
      <w:bookmarkEnd w:id="38"/>
    </w:p>
    <w:p w:rsidR="00922A5E" w:rsidRDefault="00922A5E" w:rsidP="00922A5E"/>
    <w:p w:rsidR="00922A5E" w:rsidRDefault="00922A5E" w:rsidP="00922A5E">
      <w:pPr>
        <w:keepNext/>
      </w:pPr>
      <w:r>
        <w:rPr>
          <w:noProof/>
          <w:lang w:val="en-US" w:eastAsia="en-US"/>
        </w:rPr>
        <w:drawing>
          <wp:inline distT="0" distB="0" distL="0" distR="0" wp14:anchorId="718FA847" wp14:editId="2F37B2E4">
            <wp:extent cx="6121400" cy="4127500"/>
            <wp:effectExtent l="0" t="0" r="0" b="6350"/>
            <wp:docPr id="12" name="Grafik 12" descr="D:\5_daten\Modulunterlagen\iet-306\MockUPs\Bilder\Gradus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5_daten\Modulunterlagen\iet-306\MockUPs\Bilder\GradusHome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A5E" w:rsidRDefault="00922A5E" w:rsidP="00922A5E">
      <w:pPr>
        <w:pStyle w:val="Beschriftung"/>
      </w:pPr>
      <w:bookmarkStart w:id="39" w:name="_Toc465513524"/>
      <w:r>
        <w:t xml:space="preserve">Abbildung </w:t>
      </w:r>
      <w:r w:rsidR="00CD0EFA">
        <w:fldChar w:fldCharType="begin"/>
      </w:r>
      <w:r w:rsidR="00CD0EFA">
        <w:instrText xml:space="preserve"> SEQ Abbildung \* ARABIC </w:instrText>
      </w:r>
      <w:r w:rsidR="00CD0EFA">
        <w:fldChar w:fldCharType="separate"/>
      </w:r>
      <w:r w:rsidR="006B1FAA">
        <w:rPr>
          <w:noProof/>
        </w:rPr>
        <w:t>5</w:t>
      </w:r>
      <w:r w:rsidR="00CD0EFA">
        <w:rPr>
          <w:noProof/>
        </w:rPr>
        <w:fldChar w:fldCharType="end"/>
      </w:r>
      <w:r>
        <w:t>: Gradus Home</w:t>
      </w:r>
      <w:bookmarkEnd w:id="39"/>
    </w:p>
    <w:p w:rsidR="00922A5E" w:rsidRDefault="00922A5E" w:rsidP="00922A5E">
      <w:pPr>
        <w:keepNext/>
      </w:pPr>
      <w:r>
        <w:rPr>
          <w:noProof/>
          <w:lang w:val="en-US" w:eastAsia="en-US"/>
        </w:rPr>
        <w:lastRenderedPageBreak/>
        <w:drawing>
          <wp:inline distT="0" distB="0" distL="0" distR="0" wp14:anchorId="06D69B7D" wp14:editId="7217C8E6">
            <wp:extent cx="6121400" cy="4127500"/>
            <wp:effectExtent l="0" t="0" r="0" b="6350"/>
            <wp:docPr id="13" name="Grafik 13" descr="D:\5_daten\Modulunterlagen\iet-306\MockUPs\Bilder\GradusHomeCre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5_daten\Modulunterlagen\iet-306\MockUPs\Bilder\GradusHomeCreate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A5E" w:rsidRDefault="00922A5E" w:rsidP="00922A5E">
      <w:pPr>
        <w:pStyle w:val="Beschriftung"/>
      </w:pPr>
      <w:bookmarkStart w:id="40" w:name="_Toc465513525"/>
      <w:r>
        <w:t xml:space="preserve">Abbildung </w:t>
      </w:r>
      <w:r w:rsidR="00CD0EFA">
        <w:fldChar w:fldCharType="begin"/>
      </w:r>
      <w:r w:rsidR="00CD0EFA">
        <w:instrText xml:space="preserve"> SEQ Abbildung \* ARABIC </w:instrText>
      </w:r>
      <w:r w:rsidR="00CD0EFA">
        <w:fldChar w:fldCharType="separate"/>
      </w:r>
      <w:r w:rsidR="006B1FAA">
        <w:rPr>
          <w:noProof/>
        </w:rPr>
        <w:t>6</w:t>
      </w:r>
      <w:r w:rsidR="00CD0EFA">
        <w:rPr>
          <w:noProof/>
        </w:rPr>
        <w:fldChar w:fldCharType="end"/>
      </w:r>
      <w:r>
        <w:t>: Gradus CreateGrade</w:t>
      </w:r>
      <w:bookmarkEnd w:id="40"/>
    </w:p>
    <w:p w:rsidR="00922A5E" w:rsidRDefault="00922A5E" w:rsidP="00922A5E"/>
    <w:p w:rsidR="00A77962" w:rsidRDefault="00A77962" w:rsidP="00A77962">
      <w:pPr>
        <w:keepNext/>
      </w:pPr>
      <w:r>
        <w:rPr>
          <w:noProof/>
          <w:lang w:val="en-US" w:eastAsia="en-US"/>
        </w:rPr>
        <w:drawing>
          <wp:inline distT="0" distB="0" distL="0" distR="0" wp14:anchorId="15830C21" wp14:editId="5F75091B">
            <wp:extent cx="6121400" cy="4127500"/>
            <wp:effectExtent l="0" t="0" r="0" b="6350"/>
            <wp:docPr id="14" name="Grafik 14" descr="D:\5_daten\Modulunterlagen\iet-306\MockUPs\Bilder\GradusClas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5_daten\Modulunterlagen\iet-306\MockUPs\Bilder\GradusClasses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7962" w:rsidRDefault="00A77962" w:rsidP="00A77962">
      <w:pPr>
        <w:pStyle w:val="Beschriftung"/>
      </w:pPr>
      <w:bookmarkStart w:id="41" w:name="_Toc465513526"/>
      <w:r>
        <w:t xml:space="preserve">Abbildung </w:t>
      </w:r>
      <w:r w:rsidR="00CD0EFA">
        <w:fldChar w:fldCharType="begin"/>
      </w:r>
      <w:r w:rsidR="00CD0EFA">
        <w:instrText xml:space="preserve"> SEQ Abbildung \* ARABIC </w:instrText>
      </w:r>
      <w:r w:rsidR="00CD0EFA">
        <w:fldChar w:fldCharType="separate"/>
      </w:r>
      <w:r w:rsidR="006B1FAA">
        <w:rPr>
          <w:noProof/>
        </w:rPr>
        <w:t>7</w:t>
      </w:r>
      <w:r w:rsidR="00CD0EFA">
        <w:rPr>
          <w:noProof/>
        </w:rPr>
        <w:fldChar w:fldCharType="end"/>
      </w:r>
      <w:r>
        <w:t>: MyClasses</w:t>
      </w:r>
      <w:bookmarkEnd w:id="41"/>
    </w:p>
    <w:p w:rsidR="00A77962" w:rsidRDefault="00A77962" w:rsidP="00A77962">
      <w:pPr>
        <w:pStyle w:val="Beschriftung"/>
        <w:keepNext/>
      </w:pPr>
      <w:r>
        <w:rPr>
          <w:noProof/>
          <w:lang w:val="en-US" w:eastAsia="en-US"/>
        </w:rPr>
        <w:lastRenderedPageBreak/>
        <w:drawing>
          <wp:inline distT="0" distB="0" distL="0" distR="0" wp14:anchorId="27EB36B6" wp14:editId="059EBF29">
            <wp:extent cx="6121400" cy="4127500"/>
            <wp:effectExtent l="0" t="0" r="0" b="6350"/>
            <wp:docPr id="15" name="Grafik 15" descr="D:\5_daten\Modulunterlagen\iet-306\MockUPs\Bilder\GradusClassesCre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5_daten\Modulunterlagen\iet-306\MockUPs\Bilder\GradusClassesCreate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A5E" w:rsidRDefault="00A77962" w:rsidP="00A77962">
      <w:pPr>
        <w:pStyle w:val="Beschriftung"/>
      </w:pPr>
      <w:bookmarkStart w:id="42" w:name="_Toc465513527"/>
      <w:r>
        <w:t xml:space="preserve">Abbildung </w:t>
      </w:r>
      <w:r w:rsidR="00CD0EFA">
        <w:fldChar w:fldCharType="begin"/>
      </w:r>
      <w:r w:rsidR="00CD0EFA">
        <w:instrText xml:space="preserve"> SEQ Abbildung \* ARABIC </w:instrText>
      </w:r>
      <w:r w:rsidR="00CD0EFA">
        <w:fldChar w:fldCharType="separate"/>
      </w:r>
      <w:r w:rsidR="006B1FAA">
        <w:rPr>
          <w:noProof/>
        </w:rPr>
        <w:t>8</w:t>
      </w:r>
      <w:r w:rsidR="00CD0EFA">
        <w:rPr>
          <w:noProof/>
        </w:rPr>
        <w:fldChar w:fldCharType="end"/>
      </w:r>
      <w:r>
        <w:t>: CreateClass</w:t>
      </w:r>
      <w:bookmarkEnd w:id="42"/>
    </w:p>
    <w:p w:rsidR="00A77962" w:rsidRDefault="00A77962" w:rsidP="00A77962">
      <w:pPr>
        <w:keepNext/>
      </w:pPr>
      <w:r>
        <w:rPr>
          <w:noProof/>
          <w:lang w:val="en-US" w:eastAsia="en-US"/>
        </w:rPr>
        <w:drawing>
          <wp:inline distT="0" distB="0" distL="0" distR="0" wp14:anchorId="36182F9C" wp14:editId="58E7317D">
            <wp:extent cx="6121400" cy="4127500"/>
            <wp:effectExtent l="0" t="0" r="0" b="6350"/>
            <wp:docPr id="16" name="Grafik 16" descr="D:\5_daten\Modulunterlagen\iet-306\MockUPs\Bilder\Gradus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5_daten\Modulunterlagen\iet-306\MockUPs\Bilder\GradusUser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A5E" w:rsidRDefault="00A77962" w:rsidP="00E076DD">
      <w:pPr>
        <w:pStyle w:val="Beschriftung"/>
      </w:pPr>
      <w:bookmarkStart w:id="43" w:name="_Toc465513528"/>
      <w:r>
        <w:t xml:space="preserve">Abbildung </w:t>
      </w:r>
      <w:r w:rsidR="00CD0EFA">
        <w:fldChar w:fldCharType="begin"/>
      </w:r>
      <w:r w:rsidR="00CD0EFA">
        <w:instrText xml:space="preserve"> SEQ Abbildung \* ARABIC </w:instrText>
      </w:r>
      <w:r w:rsidR="00CD0EFA">
        <w:fldChar w:fldCharType="separate"/>
      </w:r>
      <w:r w:rsidR="006B1FAA">
        <w:rPr>
          <w:noProof/>
        </w:rPr>
        <w:t>9</w:t>
      </w:r>
      <w:r w:rsidR="00CD0EFA">
        <w:rPr>
          <w:noProof/>
        </w:rPr>
        <w:fldChar w:fldCharType="end"/>
      </w:r>
      <w:r>
        <w:t>: Gradus User</w:t>
      </w:r>
      <w:bookmarkEnd w:id="43"/>
    </w:p>
    <w:p w:rsidR="00BD3D64" w:rsidRPr="009C7954" w:rsidRDefault="00BD3D64" w:rsidP="00BD3D64">
      <w:pPr>
        <w:rPr>
          <w:b/>
          <w:i/>
          <w:sz w:val="22"/>
          <w:u w:val="single"/>
        </w:rPr>
      </w:pPr>
      <w:r w:rsidRPr="009C7954">
        <w:rPr>
          <w:b/>
          <w:i/>
          <w:sz w:val="22"/>
          <w:u w:val="single"/>
        </w:rPr>
        <w:lastRenderedPageBreak/>
        <w:t>Pageflow:</w:t>
      </w:r>
    </w:p>
    <w:p w:rsidR="00922A5E" w:rsidRDefault="00922A5E" w:rsidP="00922A5E"/>
    <w:p w:rsidR="00922A5E" w:rsidRDefault="00E22CBD" w:rsidP="00922A5E">
      <w:r>
        <w:rPr>
          <w:noProof/>
          <w:lang w:val="en-US" w:eastAsia="en-US"/>
        </w:rPr>
        <w:drawing>
          <wp:inline distT="0" distB="0" distL="0" distR="0" wp14:anchorId="38625CA1" wp14:editId="30886C9F">
            <wp:extent cx="6115050" cy="2901950"/>
            <wp:effectExtent l="0" t="0" r="0" b="0"/>
            <wp:docPr id="18" name="Grafik 18" descr="D:\5_daten\Modulunterlagen\iet-306\MockUPs\page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5_daten\Modulunterlagen\iet-306\MockUPs\pageflow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FFC" w:rsidRDefault="00227FFC">
      <w:pPr>
        <w:suppressAutoHyphens w:val="0"/>
      </w:pPr>
      <w:r>
        <w:br w:type="page"/>
      </w:r>
    </w:p>
    <w:p w:rsidR="00FD1265" w:rsidRDefault="005D07BD" w:rsidP="00FD1265">
      <w:pPr>
        <w:pStyle w:val="berschrift1"/>
        <w:numPr>
          <w:ilvl w:val="0"/>
          <w:numId w:val="19"/>
        </w:numPr>
        <w:tabs>
          <w:tab w:val="clear" w:pos="1134"/>
          <w:tab w:val="left" w:pos="432"/>
          <w:tab w:val="num" w:pos="3403"/>
        </w:tabs>
        <w:spacing w:after="283"/>
        <w:ind w:left="432" w:hanging="432"/>
      </w:pPr>
      <w:bookmarkStart w:id="44" w:name="_Toc465513519"/>
      <w:r>
        <w:lastRenderedPageBreak/>
        <w:t>Testkonzept</w:t>
      </w:r>
      <w:bookmarkEnd w:id="44"/>
    </w:p>
    <w:p w:rsidR="003350CD" w:rsidRDefault="003350CD" w:rsidP="003350CD">
      <w:pPr>
        <w:rPr>
          <w:lang w:eastAsia="de-DE"/>
        </w:rPr>
      </w:pPr>
      <w:r>
        <w:rPr>
          <w:lang w:eastAsia="de-DE"/>
        </w:rPr>
        <w:t>Teststrategie:</w:t>
      </w:r>
    </w:p>
    <w:p w:rsidR="003350CD" w:rsidRDefault="003350CD" w:rsidP="003350CD">
      <w:pPr>
        <w:pStyle w:val="Listenabsatz"/>
        <w:numPr>
          <w:ilvl w:val="0"/>
          <w:numId w:val="25"/>
        </w:numPr>
        <w:rPr>
          <w:lang w:eastAsia="de-DE"/>
        </w:rPr>
      </w:pPr>
      <w:r>
        <w:rPr>
          <w:lang w:eastAsia="de-DE"/>
        </w:rPr>
        <w:t>Testen aufgrund Anforderungen</w:t>
      </w:r>
    </w:p>
    <w:p w:rsidR="003350CD" w:rsidRDefault="003350CD" w:rsidP="003350CD">
      <w:pPr>
        <w:pStyle w:val="Listenabsatz"/>
        <w:numPr>
          <w:ilvl w:val="0"/>
          <w:numId w:val="25"/>
        </w:numPr>
        <w:rPr>
          <w:lang w:eastAsia="de-DE"/>
        </w:rPr>
      </w:pPr>
      <w:r>
        <w:rPr>
          <w:lang w:eastAsia="de-DE"/>
        </w:rPr>
        <w:t>Testen anhand User Cases</w:t>
      </w:r>
    </w:p>
    <w:p w:rsidR="003350CD" w:rsidRDefault="003350CD" w:rsidP="003350CD">
      <w:pPr>
        <w:rPr>
          <w:lang w:eastAsia="de-DE"/>
        </w:rPr>
      </w:pPr>
    </w:p>
    <w:p w:rsidR="003350CD" w:rsidRDefault="003350CD" w:rsidP="003350CD">
      <w:pPr>
        <w:pStyle w:val="Titel"/>
        <w:rPr>
          <w:lang w:eastAsia="de-DE"/>
        </w:rPr>
      </w:pPr>
      <w:r>
        <w:rPr>
          <w:lang w:eastAsia="de-DE"/>
        </w:rPr>
        <w:t>Test Cases nach Anforderungen / User Stories</w:t>
      </w:r>
    </w:p>
    <w:p w:rsidR="003350CD" w:rsidRDefault="003350CD" w:rsidP="003350CD">
      <w:pPr>
        <w:rPr>
          <w:lang w:eastAsia="de-DE"/>
        </w:rPr>
      </w:pPr>
    </w:p>
    <w:tbl>
      <w:tblPr>
        <w:tblStyle w:val="Gitternetztabelle4Akzent6"/>
        <w:tblW w:w="0" w:type="auto"/>
        <w:tblLook w:val="04A0" w:firstRow="1" w:lastRow="0" w:firstColumn="1" w:lastColumn="0" w:noHBand="0" w:noVBand="1"/>
      </w:tblPr>
      <w:tblGrid>
        <w:gridCol w:w="2789"/>
        <w:gridCol w:w="2783"/>
        <w:gridCol w:w="2783"/>
        <w:gridCol w:w="1272"/>
      </w:tblGrid>
      <w:tr w:rsidR="003350CD" w:rsidTr="00CD0E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3350CD" w:rsidRDefault="003350CD" w:rsidP="00CD0EFA">
            <w:pPr>
              <w:rPr>
                <w:lang w:eastAsia="de-DE"/>
              </w:rPr>
            </w:pPr>
            <w:r>
              <w:rPr>
                <w:lang w:eastAsia="de-DE"/>
              </w:rPr>
              <w:t>Beschreibung / User Story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Erwartetes Ergebnis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Erhaltenes Ergebnis</w:t>
            </w:r>
          </w:p>
        </w:tc>
        <w:tc>
          <w:tcPr>
            <w:tcW w:w="1272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Erfolgreich</w:t>
            </w:r>
          </w:p>
        </w:tc>
      </w:tr>
      <w:tr w:rsidR="003350CD" w:rsidTr="00CD0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3350CD" w:rsidRPr="00EF50FF" w:rsidRDefault="003350CD" w:rsidP="00CD0EFA">
            <w:pPr>
              <w:rPr>
                <w:lang w:eastAsia="de-DE"/>
              </w:rPr>
            </w:pPr>
            <w:r w:rsidRPr="00EF50FF">
              <w:t>Ich als Benutzer kann einen neuen Account erstellen.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Der neue Account wird erstellt. Benutzername und Passwort werden in der Datenbank gespeichert.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</w:p>
        </w:tc>
        <w:sdt>
          <w:sdtPr>
            <w:rPr>
              <w:lang w:eastAsia="de-DE"/>
            </w:rPr>
            <w:id w:val="-17235138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2" w:type="dxa"/>
                <w:vAlign w:val="center"/>
              </w:tcPr>
              <w:p w:rsidR="003350CD" w:rsidRDefault="003350CD" w:rsidP="00A1624B">
                <w:pPr>
                  <w:keepNext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de-DE"/>
                  </w:rPr>
                </w:pPr>
                <w:r>
                  <w:rPr>
                    <w:rFonts w:ascii="MS Gothic" w:eastAsia="MS Gothic" w:hAnsi="MS Gothic" w:hint="eastAsia"/>
                    <w:lang w:eastAsia="de-DE"/>
                  </w:rPr>
                  <w:t>☐</w:t>
                </w:r>
              </w:p>
            </w:tc>
          </w:sdtContent>
        </w:sdt>
      </w:tr>
    </w:tbl>
    <w:p w:rsidR="003350CD" w:rsidRPr="00051CEF" w:rsidRDefault="00A1624B" w:rsidP="00A1624B">
      <w:pPr>
        <w:pStyle w:val="Beschriftung"/>
        <w:rPr>
          <w:lang w:val="en-US" w:eastAsia="de-DE"/>
        </w:rPr>
      </w:pPr>
      <w:bookmarkStart w:id="45" w:name="_Toc465513531"/>
      <w:r w:rsidRPr="00051CEF">
        <w:rPr>
          <w:lang w:val="en-US"/>
        </w:rPr>
        <w:t xml:space="preserve">Tabelle </w:t>
      </w:r>
      <w:r w:rsidR="00CD0EFA">
        <w:fldChar w:fldCharType="begin"/>
      </w:r>
      <w:r w:rsidR="00CD0EFA" w:rsidRPr="00051CEF">
        <w:rPr>
          <w:lang w:val="en-US"/>
        </w:rPr>
        <w:instrText xml:space="preserve"> SEQ Tabelle \* ARABIC </w:instrText>
      </w:r>
      <w:r w:rsidR="00CD0EFA">
        <w:fldChar w:fldCharType="separate"/>
      </w:r>
      <w:r w:rsidR="006B1FAA">
        <w:rPr>
          <w:noProof/>
          <w:lang w:val="en-US"/>
        </w:rPr>
        <w:t>3</w:t>
      </w:r>
      <w:r w:rsidR="00CD0EFA">
        <w:rPr>
          <w:noProof/>
        </w:rPr>
        <w:fldChar w:fldCharType="end"/>
      </w:r>
      <w:r w:rsidRPr="00051CEF">
        <w:rPr>
          <w:lang w:val="en-US"/>
        </w:rPr>
        <w:t>: Test Case 1, Account erstellen</w:t>
      </w:r>
      <w:bookmarkEnd w:id="45"/>
    </w:p>
    <w:tbl>
      <w:tblPr>
        <w:tblStyle w:val="Gitternetztabelle4Akzent6"/>
        <w:tblW w:w="0" w:type="auto"/>
        <w:tblLook w:val="04A0" w:firstRow="1" w:lastRow="0" w:firstColumn="1" w:lastColumn="0" w:noHBand="0" w:noVBand="1"/>
      </w:tblPr>
      <w:tblGrid>
        <w:gridCol w:w="2789"/>
        <w:gridCol w:w="2783"/>
        <w:gridCol w:w="2783"/>
        <w:gridCol w:w="1272"/>
      </w:tblGrid>
      <w:tr w:rsidR="003350CD" w:rsidTr="00CD0E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3350CD" w:rsidRDefault="003350CD" w:rsidP="00CD0EFA">
            <w:pPr>
              <w:rPr>
                <w:lang w:eastAsia="de-DE"/>
              </w:rPr>
            </w:pPr>
            <w:r>
              <w:rPr>
                <w:lang w:eastAsia="de-DE"/>
              </w:rPr>
              <w:t>Beschreibung / User Story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Erwartetes Ergebnis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Erhaltenes Ergebnis</w:t>
            </w:r>
          </w:p>
        </w:tc>
        <w:tc>
          <w:tcPr>
            <w:tcW w:w="1272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Erfolgreich</w:t>
            </w:r>
          </w:p>
        </w:tc>
      </w:tr>
      <w:tr w:rsidR="003350CD" w:rsidTr="00CD0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3350CD" w:rsidRPr="00231B5F" w:rsidRDefault="003350CD" w:rsidP="00CD0EFA">
            <w:pPr>
              <w:rPr>
                <w:b w:val="0"/>
                <w:lang w:eastAsia="de-DE"/>
              </w:rPr>
            </w:pPr>
            <w:r w:rsidRPr="00E75D8E">
              <w:t>Ich als Benutzer kann mich mit meinem Account anmelden.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Die Benutzereingaben auf der Anmeldungsseite werden mit den Daten in der Datenbank abgeglichen. Bei eindeutiger Übereinstimmung der Daten wird der Benutzer unter seinem Account auf die Startseite weitergeleitet.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</w:p>
        </w:tc>
        <w:sdt>
          <w:sdtPr>
            <w:rPr>
              <w:lang w:eastAsia="de-DE"/>
            </w:rPr>
            <w:id w:val="936028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2" w:type="dxa"/>
                <w:vAlign w:val="center"/>
              </w:tcPr>
              <w:p w:rsidR="003350CD" w:rsidRDefault="003350CD" w:rsidP="00A1624B">
                <w:pPr>
                  <w:keepNext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de-DE"/>
                  </w:rPr>
                </w:pPr>
                <w:r>
                  <w:rPr>
                    <w:rFonts w:ascii="MS Gothic" w:eastAsia="MS Gothic" w:hAnsi="MS Gothic" w:hint="eastAsia"/>
                    <w:lang w:eastAsia="de-DE"/>
                  </w:rPr>
                  <w:t>☐</w:t>
                </w:r>
              </w:p>
            </w:tc>
          </w:sdtContent>
        </w:sdt>
      </w:tr>
    </w:tbl>
    <w:p w:rsidR="003350CD" w:rsidRDefault="00A1624B" w:rsidP="00A1624B">
      <w:pPr>
        <w:pStyle w:val="Beschriftung"/>
      </w:pPr>
      <w:bookmarkStart w:id="46" w:name="_Toc465513532"/>
      <w:r>
        <w:t xml:space="preserve">Tabelle </w:t>
      </w:r>
      <w:r w:rsidR="00CD0EFA">
        <w:fldChar w:fldCharType="begin"/>
      </w:r>
      <w:r w:rsidR="00CD0EFA">
        <w:instrText xml:space="preserve"> SEQ Tabelle \* ARABIC </w:instrText>
      </w:r>
      <w:r w:rsidR="00CD0EFA">
        <w:fldChar w:fldCharType="separate"/>
      </w:r>
      <w:r w:rsidR="006B1FAA">
        <w:rPr>
          <w:noProof/>
        </w:rPr>
        <w:t>4</w:t>
      </w:r>
      <w:r w:rsidR="00CD0EFA">
        <w:rPr>
          <w:noProof/>
        </w:rPr>
        <w:fldChar w:fldCharType="end"/>
      </w:r>
      <w:r>
        <w:t xml:space="preserve">: </w:t>
      </w:r>
      <w:r w:rsidRPr="00475FC5">
        <w:t>Test Case 2, Anmeldung</w:t>
      </w:r>
      <w:bookmarkEnd w:id="46"/>
    </w:p>
    <w:tbl>
      <w:tblPr>
        <w:tblStyle w:val="Gitternetztabelle4Akzent6"/>
        <w:tblW w:w="0" w:type="auto"/>
        <w:tblLook w:val="04A0" w:firstRow="1" w:lastRow="0" w:firstColumn="1" w:lastColumn="0" w:noHBand="0" w:noVBand="1"/>
      </w:tblPr>
      <w:tblGrid>
        <w:gridCol w:w="2789"/>
        <w:gridCol w:w="2783"/>
        <w:gridCol w:w="2783"/>
        <w:gridCol w:w="1272"/>
      </w:tblGrid>
      <w:tr w:rsidR="003350CD" w:rsidTr="00CD0E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3350CD" w:rsidRDefault="003350CD" w:rsidP="00CD0EFA">
            <w:pPr>
              <w:rPr>
                <w:lang w:eastAsia="de-DE"/>
              </w:rPr>
            </w:pPr>
            <w:r>
              <w:rPr>
                <w:lang w:eastAsia="de-DE"/>
              </w:rPr>
              <w:t>Beschreibung / User Story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Erwartetes Ergebnis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Erhaltenes Ergebnis</w:t>
            </w:r>
          </w:p>
        </w:tc>
        <w:tc>
          <w:tcPr>
            <w:tcW w:w="1272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Erfolgreich</w:t>
            </w:r>
          </w:p>
        </w:tc>
      </w:tr>
      <w:tr w:rsidR="003350CD" w:rsidTr="00CD0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3350CD" w:rsidRPr="00231B5F" w:rsidRDefault="003350CD" w:rsidP="00CD0EFA">
            <w:pPr>
              <w:rPr>
                <w:b w:val="0"/>
                <w:lang w:eastAsia="de-DE"/>
              </w:rPr>
            </w:pPr>
            <w:r w:rsidRPr="00E75D8E">
              <w:t>Ich als Benutzer kann Noten erfassen.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Der Benutzer kann unter seinem Account neue Noten erfassen. Jede erfasste Note wird in der Datenbank gespeichert.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</w:p>
        </w:tc>
        <w:sdt>
          <w:sdtPr>
            <w:rPr>
              <w:lang w:eastAsia="de-DE"/>
            </w:rPr>
            <w:id w:val="1844501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2" w:type="dxa"/>
                <w:vAlign w:val="center"/>
              </w:tcPr>
              <w:p w:rsidR="003350CD" w:rsidRDefault="003350CD" w:rsidP="00A1624B">
                <w:pPr>
                  <w:keepNext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de-DE"/>
                  </w:rPr>
                </w:pPr>
                <w:r>
                  <w:rPr>
                    <w:rFonts w:ascii="MS Gothic" w:eastAsia="MS Gothic" w:hAnsi="MS Gothic" w:hint="eastAsia"/>
                    <w:lang w:eastAsia="de-DE"/>
                  </w:rPr>
                  <w:t>☐</w:t>
                </w:r>
              </w:p>
            </w:tc>
          </w:sdtContent>
        </w:sdt>
      </w:tr>
    </w:tbl>
    <w:p w:rsidR="003350CD" w:rsidRDefault="00A1624B" w:rsidP="00A1624B">
      <w:pPr>
        <w:pStyle w:val="Beschriftung"/>
        <w:rPr>
          <w:lang w:eastAsia="de-DE"/>
        </w:rPr>
      </w:pPr>
      <w:bookmarkStart w:id="47" w:name="_Toc465513533"/>
      <w:r>
        <w:t xml:space="preserve">Tabelle </w:t>
      </w:r>
      <w:r w:rsidR="00CD0EFA">
        <w:fldChar w:fldCharType="begin"/>
      </w:r>
      <w:r w:rsidR="00CD0EFA">
        <w:instrText xml:space="preserve"> SEQ Tabelle \* ARABIC </w:instrText>
      </w:r>
      <w:r w:rsidR="00CD0EFA">
        <w:fldChar w:fldCharType="separate"/>
      </w:r>
      <w:r w:rsidR="006B1FAA">
        <w:rPr>
          <w:noProof/>
        </w:rPr>
        <w:t>5</w:t>
      </w:r>
      <w:r w:rsidR="00CD0EFA">
        <w:rPr>
          <w:noProof/>
        </w:rPr>
        <w:fldChar w:fldCharType="end"/>
      </w:r>
      <w:r>
        <w:t xml:space="preserve">: </w:t>
      </w:r>
      <w:r w:rsidRPr="00F40DBD">
        <w:t>Test Case 3, Noten erfassen</w:t>
      </w:r>
      <w:bookmarkEnd w:id="47"/>
    </w:p>
    <w:tbl>
      <w:tblPr>
        <w:tblStyle w:val="Gitternetztabelle4Akzent6"/>
        <w:tblW w:w="0" w:type="auto"/>
        <w:tblLook w:val="04A0" w:firstRow="1" w:lastRow="0" w:firstColumn="1" w:lastColumn="0" w:noHBand="0" w:noVBand="1"/>
      </w:tblPr>
      <w:tblGrid>
        <w:gridCol w:w="2789"/>
        <w:gridCol w:w="2783"/>
        <w:gridCol w:w="2783"/>
        <w:gridCol w:w="1272"/>
      </w:tblGrid>
      <w:tr w:rsidR="003350CD" w:rsidTr="00CD0E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3350CD" w:rsidRDefault="003350CD" w:rsidP="00CD0EFA">
            <w:pPr>
              <w:rPr>
                <w:lang w:eastAsia="de-DE"/>
              </w:rPr>
            </w:pPr>
            <w:r>
              <w:rPr>
                <w:lang w:eastAsia="de-DE"/>
              </w:rPr>
              <w:t>Beschreibung / User Story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Erwartetes Ergebnis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Erhaltenes Ergebnis</w:t>
            </w:r>
          </w:p>
        </w:tc>
        <w:tc>
          <w:tcPr>
            <w:tcW w:w="1272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Erfolgreich</w:t>
            </w:r>
          </w:p>
        </w:tc>
      </w:tr>
      <w:tr w:rsidR="003350CD" w:rsidTr="00CD0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3350CD" w:rsidRPr="00231B5F" w:rsidRDefault="003350CD" w:rsidP="00CD0EFA">
            <w:pPr>
              <w:rPr>
                <w:b w:val="0"/>
                <w:lang w:eastAsia="de-DE"/>
              </w:rPr>
            </w:pPr>
            <w:r w:rsidRPr="00E75D8E">
              <w:t>Ich als Benutzer kann ein Fach hinzufügen.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Der Benutzer kann unter seinem Account neue Fächer hinzufügen. Jedes erfasste Fach wird in der Datenbank gespeichert.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</w:p>
        </w:tc>
        <w:sdt>
          <w:sdtPr>
            <w:rPr>
              <w:lang w:eastAsia="de-DE"/>
            </w:rPr>
            <w:id w:val="-281026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2" w:type="dxa"/>
                <w:vAlign w:val="center"/>
              </w:tcPr>
              <w:p w:rsidR="003350CD" w:rsidRDefault="00791FC1" w:rsidP="00A1624B">
                <w:pPr>
                  <w:keepNext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de-DE"/>
                  </w:rPr>
                </w:pPr>
                <w:r>
                  <w:rPr>
                    <w:rFonts w:ascii="MS Gothic" w:eastAsia="MS Gothic" w:hAnsi="MS Gothic" w:hint="eastAsia"/>
                    <w:lang w:eastAsia="de-DE"/>
                  </w:rPr>
                  <w:t>☐</w:t>
                </w:r>
              </w:p>
            </w:tc>
          </w:sdtContent>
        </w:sdt>
      </w:tr>
    </w:tbl>
    <w:p w:rsidR="003350CD" w:rsidRDefault="00A1624B" w:rsidP="00A1624B">
      <w:pPr>
        <w:pStyle w:val="Beschriftung"/>
        <w:rPr>
          <w:lang w:eastAsia="de-DE"/>
        </w:rPr>
      </w:pPr>
      <w:bookmarkStart w:id="48" w:name="_Toc465513534"/>
      <w:r>
        <w:t xml:space="preserve">Tabelle </w:t>
      </w:r>
      <w:r w:rsidR="00CD0EFA">
        <w:fldChar w:fldCharType="begin"/>
      </w:r>
      <w:r w:rsidR="00CD0EFA">
        <w:instrText xml:space="preserve"> SEQ Tabelle \* ARABIC </w:instrText>
      </w:r>
      <w:r w:rsidR="00CD0EFA">
        <w:fldChar w:fldCharType="separate"/>
      </w:r>
      <w:r w:rsidR="006B1FAA">
        <w:rPr>
          <w:noProof/>
        </w:rPr>
        <w:t>6</w:t>
      </w:r>
      <w:r w:rsidR="00CD0EFA">
        <w:rPr>
          <w:noProof/>
        </w:rPr>
        <w:fldChar w:fldCharType="end"/>
      </w:r>
      <w:r>
        <w:t xml:space="preserve">: </w:t>
      </w:r>
      <w:r w:rsidRPr="000521FC">
        <w:t>Test Case 4, Fach hinzufügen</w:t>
      </w:r>
      <w:bookmarkEnd w:id="48"/>
    </w:p>
    <w:tbl>
      <w:tblPr>
        <w:tblStyle w:val="Gitternetztabelle4Akzent6"/>
        <w:tblW w:w="0" w:type="auto"/>
        <w:tblLook w:val="04A0" w:firstRow="1" w:lastRow="0" w:firstColumn="1" w:lastColumn="0" w:noHBand="0" w:noVBand="1"/>
      </w:tblPr>
      <w:tblGrid>
        <w:gridCol w:w="2789"/>
        <w:gridCol w:w="2783"/>
        <w:gridCol w:w="2783"/>
        <w:gridCol w:w="1272"/>
      </w:tblGrid>
      <w:tr w:rsidR="003350CD" w:rsidTr="00CD0E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3350CD" w:rsidRDefault="003350CD" w:rsidP="00CD0EFA">
            <w:pPr>
              <w:rPr>
                <w:lang w:eastAsia="de-DE"/>
              </w:rPr>
            </w:pPr>
            <w:r>
              <w:rPr>
                <w:lang w:eastAsia="de-DE"/>
              </w:rPr>
              <w:t>Beschreibung / User Story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Erwartetes Ergebnis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Erhaltenes Ergebnis</w:t>
            </w:r>
          </w:p>
        </w:tc>
        <w:tc>
          <w:tcPr>
            <w:tcW w:w="1272" w:type="dxa"/>
          </w:tcPr>
          <w:p w:rsidR="003350CD" w:rsidRDefault="003350CD" w:rsidP="00CD0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Erfolgreich</w:t>
            </w:r>
          </w:p>
        </w:tc>
      </w:tr>
      <w:tr w:rsidR="003350CD" w:rsidTr="00CD0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3350CD" w:rsidRPr="00231B5F" w:rsidRDefault="003350CD" w:rsidP="00CD0EFA">
            <w:pPr>
              <w:rPr>
                <w:b w:val="0"/>
                <w:lang w:eastAsia="de-DE"/>
              </w:rPr>
            </w:pPr>
            <w:r w:rsidRPr="00E75D8E">
              <w:t>Ich als Benutzer kann meinem Account einen Beruf hinzufügen.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Der Benutzer kann unter seinem Account neue Berufe hinzufügen. Jeder erfasste Beruf wird in der Datenbank gespeichert.</w:t>
            </w:r>
          </w:p>
        </w:tc>
        <w:tc>
          <w:tcPr>
            <w:tcW w:w="2783" w:type="dxa"/>
          </w:tcPr>
          <w:p w:rsidR="003350CD" w:rsidRDefault="003350CD" w:rsidP="00CD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</w:p>
        </w:tc>
        <w:sdt>
          <w:sdtPr>
            <w:rPr>
              <w:lang w:eastAsia="de-DE"/>
            </w:rPr>
            <w:id w:val="686647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2" w:type="dxa"/>
                <w:vAlign w:val="center"/>
              </w:tcPr>
              <w:p w:rsidR="003350CD" w:rsidRDefault="003350CD" w:rsidP="00A1624B">
                <w:pPr>
                  <w:keepNext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de-DE"/>
                  </w:rPr>
                </w:pPr>
                <w:r>
                  <w:rPr>
                    <w:rFonts w:ascii="MS Gothic" w:eastAsia="MS Gothic" w:hAnsi="MS Gothic" w:hint="eastAsia"/>
                    <w:lang w:eastAsia="de-DE"/>
                  </w:rPr>
                  <w:t>☐</w:t>
                </w:r>
              </w:p>
            </w:tc>
          </w:sdtContent>
        </w:sdt>
      </w:tr>
    </w:tbl>
    <w:p w:rsidR="003350CD" w:rsidRPr="003B5B48" w:rsidRDefault="00A1624B" w:rsidP="00A1624B">
      <w:pPr>
        <w:pStyle w:val="Beschriftung"/>
        <w:rPr>
          <w:lang w:eastAsia="de-DE"/>
        </w:rPr>
      </w:pPr>
      <w:bookmarkStart w:id="49" w:name="_Toc465513535"/>
      <w:r>
        <w:t xml:space="preserve">Tabelle </w:t>
      </w:r>
      <w:r w:rsidR="00CD0EFA">
        <w:fldChar w:fldCharType="begin"/>
      </w:r>
      <w:r w:rsidR="00CD0EFA">
        <w:instrText xml:space="preserve"> SEQ Tabelle \* ARABIC </w:instrText>
      </w:r>
      <w:r w:rsidR="00CD0EFA">
        <w:fldChar w:fldCharType="separate"/>
      </w:r>
      <w:r w:rsidR="006B1FAA">
        <w:rPr>
          <w:noProof/>
        </w:rPr>
        <w:t>7</w:t>
      </w:r>
      <w:r w:rsidR="00CD0EFA">
        <w:rPr>
          <w:noProof/>
        </w:rPr>
        <w:fldChar w:fldCharType="end"/>
      </w:r>
      <w:r>
        <w:t xml:space="preserve">: </w:t>
      </w:r>
      <w:r w:rsidRPr="00220993">
        <w:t>Test Case 5, Beruf hinzufügen</w:t>
      </w:r>
      <w:bookmarkEnd w:id="49"/>
    </w:p>
    <w:tbl>
      <w:tblPr>
        <w:tblStyle w:val="Gitternetztabelle4Akzent6"/>
        <w:tblW w:w="0" w:type="auto"/>
        <w:tblLook w:val="04A0" w:firstRow="1" w:lastRow="0" w:firstColumn="1" w:lastColumn="0" w:noHBand="0" w:noVBand="1"/>
      </w:tblPr>
      <w:tblGrid>
        <w:gridCol w:w="2789"/>
        <w:gridCol w:w="2783"/>
        <w:gridCol w:w="2783"/>
        <w:gridCol w:w="1272"/>
      </w:tblGrid>
      <w:tr w:rsidR="00FF110B" w:rsidTr="00456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FF110B" w:rsidRDefault="00FF110B" w:rsidP="00456217">
            <w:pPr>
              <w:rPr>
                <w:lang w:eastAsia="de-DE"/>
              </w:rPr>
            </w:pPr>
            <w:r>
              <w:rPr>
                <w:lang w:eastAsia="de-DE"/>
              </w:rPr>
              <w:t>Beschreibung / User Story</w:t>
            </w:r>
          </w:p>
        </w:tc>
        <w:tc>
          <w:tcPr>
            <w:tcW w:w="2783" w:type="dxa"/>
          </w:tcPr>
          <w:p w:rsidR="00FF110B" w:rsidRDefault="00FF110B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Erwartetes Ergebnis</w:t>
            </w:r>
          </w:p>
        </w:tc>
        <w:tc>
          <w:tcPr>
            <w:tcW w:w="2783" w:type="dxa"/>
          </w:tcPr>
          <w:p w:rsidR="00FF110B" w:rsidRDefault="00FF110B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Erhaltenes Ergebnis</w:t>
            </w:r>
          </w:p>
        </w:tc>
        <w:tc>
          <w:tcPr>
            <w:tcW w:w="1272" w:type="dxa"/>
          </w:tcPr>
          <w:p w:rsidR="00FF110B" w:rsidRDefault="00FF110B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Erfolgreich</w:t>
            </w:r>
          </w:p>
        </w:tc>
      </w:tr>
      <w:tr w:rsidR="00FF110B" w:rsidTr="00456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FF110B" w:rsidRPr="00231B5F" w:rsidRDefault="00FF110B" w:rsidP="00456217">
            <w:pPr>
              <w:rPr>
                <w:b w:val="0"/>
                <w:lang w:eastAsia="de-DE"/>
              </w:rPr>
            </w:pPr>
            <w:r w:rsidRPr="00FF110B">
              <w:t>Ich als Benutzer kann falsche Noten bearbeiten.</w:t>
            </w:r>
          </w:p>
        </w:tc>
        <w:tc>
          <w:tcPr>
            <w:tcW w:w="2783" w:type="dxa"/>
          </w:tcPr>
          <w:p w:rsidR="00FF110B" w:rsidRDefault="00FF110B" w:rsidP="00456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Der Benutzer kann eine unpassende Note bearbeiten. Die Note wird entsprechend in der Datenbank angepasst.</w:t>
            </w:r>
          </w:p>
        </w:tc>
        <w:tc>
          <w:tcPr>
            <w:tcW w:w="2783" w:type="dxa"/>
          </w:tcPr>
          <w:p w:rsidR="00FF110B" w:rsidRDefault="00FF110B" w:rsidP="00456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</w:p>
        </w:tc>
        <w:sdt>
          <w:sdtPr>
            <w:rPr>
              <w:lang w:eastAsia="de-DE"/>
            </w:rPr>
            <w:id w:val="1175803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2" w:type="dxa"/>
                <w:vAlign w:val="center"/>
              </w:tcPr>
              <w:p w:rsidR="00FF110B" w:rsidRDefault="00FF110B" w:rsidP="00456217">
                <w:pPr>
                  <w:keepNext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de-DE"/>
                  </w:rPr>
                </w:pPr>
                <w:r>
                  <w:rPr>
                    <w:rFonts w:ascii="MS Gothic" w:eastAsia="MS Gothic" w:hAnsi="MS Gothic" w:hint="eastAsia"/>
                    <w:lang w:eastAsia="de-DE"/>
                  </w:rPr>
                  <w:t>☐</w:t>
                </w:r>
              </w:p>
            </w:tc>
          </w:sdtContent>
        </w:sdt>
      </w:tr>
    </w:tbl>
    <w:p w:rsidR="00FF110B" w:rsidRDefault="00FF110B" w:rsidP="00FF110B">
      <w:pPr>
        <w:pStyle w:val="Beschriftung"/>
      </w:pPr>
      <w:bookmarkStart w:id="50" w:name="_Toc465513536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6B1FAA">
        <w:rPr>
          <w:noProof/>
        </w:rPr>
        <w:t>8</w:t>
      </w:r>
      <w:r>
        <w:rPr>
          <w:noProof/>
        </w:rPr>
        <w:fldChar w:fldCharType="end"/>
      </w:r>
      <w:r>
        <w:t xml:space="preserve">: </w:t>
      </w:r>
      <w:r w:rsidR="00212F05">
        <w:t>Test Case 6</w:t>
      </w:r>
      <w:r w:rsidRPr="00220993">
        <w:t xml:space="preserve">, </w:t>
      </w:r>
      <w:r>
        <w:t>Note bearbeiten</w:t>
      </w:r>
      <w:bookmarkEnd w:id="50"/>
    </w:p>
    <w:p w:rsidR="00212F05" w:rsidRPr="00212F05" w:rsidRDefault="00212F05" w:rsidP="00212F05"/>
    <w:tbl>
      <w:tblPr>
        <w:tblStyle w:val="Gitternetztabelle4Akzent6"/>
        <w:tblW w:w="0" w:type="auto"/>
        <w:tblLook w:val="04A0" w:firstRow="1" w:lastRow="0" w:firstColumn="1" w:lastColumn="0" w:noHBand="0" w:noVBand="1"/>
      </w:tblPr>
      <w:tblGrid>
        <w:gridCol w:w="2789"/>
        <w:gridCol w:w="2783"/>
        <w:gridCol w:w="2783"/>
        <w:gridCol w:w="1272"/>
      </w:tblGrid>
      <w:tr w:rsidR="00212F05" w:rsidTr="00456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212F05" w:rsidRDefault="00212F05" w:rsidP="00456217">
            <w:pPr>
              <w:rPr>
                <w:lang w:eastAsia="de-DE"/>
              </w:rPr>
            </w:pPr>
            <w:r>
              <w:rPr>
                <w:lang w:eastAsia="de-DE"/>
              </w:rPr>
              <w:lastRenderedPageBreak/>
              <w:t>Beschreibung / User Story</w:t>
            </w:r>
          </w:p>
        </w:tc>
        <w:tc>
          <w:tcPr>
            <w:tcW w:w="2783" w:type="dxa"/>
          </w:tcPr>
          <w:p w:rsidR="00212F05" w:rsidRDefault="00212F05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Erwartetes Ergebnis</w:t>
            </w:r>
          </w:p>
        </w:tc>
        <w:tc>
          <w:tcPr>
            <w:tcW w:w="2783" w:type="dxa"/>
          </w:tcPr>
          <w:p w:rsidR="00212F05" w:rsidRDefault="00212F05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Erhaltenes Ergebnis</w:t>
            </w:r>
          </w:p>
        </w:tc>
        <w:tc>
          <w:tcPr>
            <w:tcW w:w="1272" w:type="dxa"/>
          </w:tcPr>
          <w:p w:rsidR="00212F05" w:rsidRDefault="00212F05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Erfolgreich</w:t>
            </w:r>
          </w:p>
        </w:tc>
      </w:tr>
      <w:tr w:rsidR="00212F05" w:rsidTr="00456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212F05" w:rsidRPr="00231B5F" w:rsidRDefault="00212F05" w:rsidP="00456217">
            <w:pPr>
              <w:rPr>
                <w:b w:val="0"/>
                <w:lang w:eastAsia="de-DE"/>
              </w:rPr>
            </w:pPr>
            <w:r w:rsidRPr="00212F05">
              <w:t>Ich als Benutzer kann einen Fachnamen ändern.</w:t>
            </w:r>
          </w:p>
        </w:tc>
        <w:tc>
          <w:tcPr>
            <w:tcW w:w="2783" w:type="dxa"/>
          </w:tcPr>
          <w:p w:rsidR="00212F05" w:rsidRDefault="00212F05" w:rsidP="00456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 xml:space="preserve">Der Benutzer kann </w:t>
            </w:r>
            <w:r>
              <w:rPr>
                <w:lang w:eastAsia="de-DE"/>
              </w:rPr>
              <w:t>einen Fachnamen ändern. Dieser wird auch in der Datenbank angepasst.</w:t>
            </w:r>
          </w:p>
        </w:tc>
        <w:tc>
          <w:tcPr>
            <w:tcW w:w="2783" w:type="dxa"/>
          </w:tcPr>
          <w:p w:rsidR="00212F05" w:rsidRDefault="00212F05" w:rsidP="00456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</w:p>
        </w:tc>
        <w:sdt>
          <w:sdtPr>
            <w:rPr>
              <w:lang w:eastAsia="de-DE"/>
            </w:rPr>
            <w:id w:val="-6264726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2" w:type="dxa"/>
                <w:vAlign w:val="center"/>
              </w:tcPr>
              <w:p w:rsidR="00212F05" w:rsidRDefault="00212F05" w:rsidP="00456217">
                <w:pPr>
                  <w:keepNext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de-DE"/>
                  </w:rPr>
                </w:pPr>
                <w:r>
                  <w:rPr>
                    <w:rFonts w:ascii="MS Gothic" w:eastAsia="MS Gothic" w:hAnsi="MS Gothic" w:hint="eastAsia"/>
                    <w:lang w:eastAsia="de-DE"/>
                  </w:rPr>
                  <w:t>☐</w:t>
                </w:r>
              </w:p>
            </w:tc>
          </w:sdtContent>
        </w:sdt>
      </w:tr>
    </w:tbl>
    <w:p w:rsidR="00212F05" w:rsidRPr="003B5B48" w:rsidRDefault="00212F05" w:rsidP="00212F05">
      <w:pPr>
        <w:pStyle w:val="Beschriftung"/>
        <w:rPr>
          <w:lang w:eastAsia="de-DE"/>
        </w:rPr>
      </w:pPr>
      <w:bookmarkStart w:id="51" w:name="_Toc465513537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6B1FAA">
        <w:rPr>
          <w:noProof/>
        </w:rPr>
        <w:t>9</w:t>
      </w:r>
      <w:r>
        <w:rPr>
          <w:noProof/>
        </w:rPr>
        <w:fldChar w:fldCharType="end"/>
      </w:r>
      <w:r>
        <w:t xml:space="preserve">: </w:t>
      </w:r>
      <w:r>
        <w:t>Test Case 7</w:t>
      </w:r>
      <w:r w:rsidRPr="00220993">
        <w:t xml:space="preserve">, </w:t>
      </w:r>
      <w:r>
        <w:t>Fach</w:t>
      </w:r>
      <w:r>
        <w:t xml:space="preserve"> bearbeiten</w:t>
      </w:r>
      <w:bookmarkEnd w:id="51"/>
    </w:p>
    <w:p w:rsidR="00212F05" w:rsidRDefault="00212F05" w:rsidP="00212F05"/>
    <w:tbl>
      <w:tblPr>
        <w:tblStyle w:val="Gitternetztabelle4Akzent6"/>
        <w:tblW w:w="0" w:type="auto"/>
        <w:tblLook w:val="04A0" w:firstRow="1" w:lastRow="0" w:firstColumn="1" w:lastColumn="0" w:noHBand="0" w:noVBand="1"/>
      </w:tblPr>
      <w:tblGrid>
        <w:gridCol w:w="2789"/>
        <w:gridCol w:w="2783"/>
        <w:gridCol w:w="2783"/>
        <w:gridCol w:w="1272"/>
      </w:tblGrid>
      <w:tr w:rsidR="00212F05" w:rsidTr="00456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212F05" w:rsidRDefault="00212F05" w:rsidP="00456217">
            <w:pPr>
              <w:rPr>
                <w:lang w:eastAsia="de-DE"/>
              </w:rPr>
            </w:pPr>
            <w:r>
              <w:rPr>
                <w:lang w:eastAsia="de-DE"/>
              </w:rPr>
              <w:t>Beschreibung / User Story</w:t>
            </w:r>
          </w:p>
        </w:tc>
        <w:tc>
          <w:tcPr>
            <w:tcW w:w="2783" w:type="dxa"/>
          </w:tcPr>
          <w:p w:rsidR="00212F05" w:rsidRDefault="00212F05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Erwartetes Ergebnis</w:t>
            </w:r>
          </w:p>
        </w:tc>
        <w:tc>
          <w:tcPr>
            <w:tcW w:w="2783" w:type="dxa"/>
          </w:tcPr>
          <w:p w:rsidR="00212F05" w:rsidRDefault="00212F05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Erhaltenes Ergebnis</w:t>
            </w:r>
          </w:p>
        </w:tc>
        <w:tc>
          <w:tcPr>
            <w:tcW w:w="1272" w:type="dxa"/>
          </w:tcPr>
          <w:p w:rsidR="00212F05" w:rsidRDefault="00212F05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Erfolgreich</w:t>
            </w:r>
          </w:p>
        </w:tc>
      </w:tr>
      <w:tr w:rsidR="00212F05" w:rsidTr="00456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212F05" w:rsidRPr="00231B5F" w:rsidRDefault="00212F05" w:rsidP="00456217">
            <w:pPr>
              <w:rPr>
                <w:b w:val="0"/>
                <w:lang w:eastAsia="de-DE"/>
              </w:rPr>
            </w:pPr>
            <w:r w:rsidRPr="00212F05">
              <w:t>Ich als Benutzer kann meine Profildaten bearbeiten.</w:t>
            </w:r>
          </w:p>
        </w:tc>
        <w:tc>
          <w:tcPr>
            <w:tcW w:w="2783" w:type="dxa"/>
          </w:tcPr>
          <w:p w:rsidR="00212F05" w:rsidRDefault="00212F05" w:rsidP="00456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 xml:space="preserve">Der Benutzer kann </w:t>
            </w:r>
            <w:r>
              <w:rPr>
                <w:lang w:eastAsia="de-DE"/>
              </w:rPr>
              <w:t>seine Profildaten ändern. Diese werden auch in der Datenbank angepasst.</w:t>
            </w:r>
          </w:p>
        </w:tc>
        <w:tc>
          <w:tcPr>
            <w:tcW w:w="2783" w:type="dxa"/>
          </w:tcPr>
          <w:p w:rsidR="00212F05" w:rsidRDefault="00212F05" w:rsidP="00456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</w:p>
        </w:tc>
        <w:sdt>
          <w:sdtPr>
            <w:rPr>
              <w:lang w:eastAsia="de-DE"/>
            </w:rPr>
            <w:id w:val="-18692788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2" w:type="dxa"/>
                <w:vAlign w:val="center"/>
              </w:tcPr>
              <w:p w:rsidR="00212F05" w:rsidRDefault="00212F05" w:rsidP="00456217">
                <w:pPr>
                  <w:keepNext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de-DE"/>
                  </w:rPr>
                </w:pPr>
                <w:r>
                  <w:rPr>
                    <w:rFonts w:ascii="MS Gothic" w:eastAsia="MS Gothic" w:hAnsi="MS Gothic" w:hint="eastAsia"/>
                    <w:lang w:eastAsia="de-DE"/>
                  </w:rPr>
                  <w:t>☐</w:t>
                </w:r>
              </w:p>
            </w:tc>
          </w:sdtContent>
        </w:sdt>
      </w:tr>
    </w:tbl>
    <w:p w:rsidR="00212F05" w:rsidRPr="003B5B48" w:rsidRDefault="00212F05" w:rsidP="00212F05">
      <w:pPr>
        <w:pStyle w:val="Beschriftung"/>
        <w:rPr>
          <w:lang w:eastAsia="de-DE"/>
        </w:rPr>
      </w:pPr>
      <w:bookmarkStart w:id="52" w:name="_Toc465513538"/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6B1FAA">
        <w:rPr>
          <w:noProof/>
        </w:rPr>
        <w:t>10</w:t>
      </w:r>
      <w:r>
        <w:rPr>
          <w:noProof/>
        </w:rPr>
        <w:fldChar w:fldCharType="end"/>
      </w:r>
      <w:r>
        <w:t xml:space="preserve">: </w:t>
      </w:r>
      <w:r>
        <w:t>Test Case 8</w:t>
      </w:r>
      <w:r w:rsidRPr="00220993">
        <w:t xml:space="preserve">, </w:t>
      </w:r>
      <w:r w:rsidR="00500692">
        <w:t>Benutzer</w:t>
      </w:r>
      <w:r>
        <w:t xml:space="preserve"> bearbeiten</w:t>
      </w:r>
      <w:bookmarkEnd w:id="52"/>
    </w:p>
    <w:p w:rsidR="00500692" w:rsidRDefault="00500692" w:rsidP="00500692"/>
    <w:tbl>
      <w:tblPr>
        <w:tblStyle w:val="Gitternetztabelle4Akzent6"/>
        <w:tblW w:w="0" w:type="auto"/>
        <w:tblLook w:val="04A0" w:firstRow="1" w:lastRow="0" w:firstColumn="1" w:lastColumn="0" w:noHBand="0" w:noVBand="1"/>
      </w:tblPr>
      <w:tblGrid>
        <w:gridCol w:w="2789"/>
        <w:gridCol w:w="2783"/>
        <w:gridCol w:w="2783"/>
        <w:gridCol w:w="1272"/>
      </w:tblGrid>
      <w:tr w:rsidR="00500692" w:rsidTr="00456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500692" w:rsidRDefault="00500692" w:rsidP="00456217">
            <w:pPr>
              <w:rPr>
                <w:lang w:eastAsia="de-DE"/>
              </w:rPr>
            </w:pPr>
            <w:r>
              <w:rPr>
                <w:lang w:eastAsia="de-DE"/>
              </w:rPr>
              <w:t>Beschreibung / User Story</w:t>
            </w:r>
          </w:p>
        </w:tc>
        <w:tc>
          <w:tcPr>
            <w:tcW w:w="2783" w:type="dxa"/>
          </w:tcPr>
          <w:p w:rsidR="00500692" w:rsidRDefault="00500692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Erwartetes Ergebnis</w:t>
            </w:r>
          </w:p>
        </w:tc>
        <w:tc>
          <w:tcPr>
            <w:tcW w:w="2783" w:type="dxa"/>
          </w:tcPr>
          <w:p w:rsidR="00500692" w:rsidRDefault="00500692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Erhaltenes Ergebnis</w:t>
            </w:r>
          </w:p>
        </w:tc>
        <w:tc>
          <w:tcPr>
            <w:tcW w:w="1272" w:type="dxa"/>
          </w:tcPr>
          <w:p w:rsidR="00500692" w:rsidRDefault="00500692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Erfolgreich</w:t>
            </w:r>
          </w:p>
        </w:tc>
      </w:tr>
      <w:tr w:rsidR="00500692" w:rsidTr="00456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500692" w:rsidRPr="00231B5F" w:rsidRDefault="00500692" w:rsidP="00456217">
            <w:pPr>
              <w:rPr>
                <w:b w:val="0"/>
                <w:lang w:eastAsia="de-DE"/>
              </w:rPr>
            </w:pPr>
            <w:r w:rsidRPr="00500692">
              <w:t>Ich als Benutzer kann eine unnötige Note löschen.</w:t>
            </w:r>
          </w:p>
        </w:tc>
        <w:tc>
          <w:tcPr>
            <w:tcW w:w="2783" w:type="dxa"/>
          </w:tcPr>
          <w:p w:rsidR="00500692" w:rsidRDefault="00500692" w:rsidP="00456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 xml:space="preserve">Der Benutzer kann </w:t>
            </w:r>
            <w:r>
              <w:rPr>
                <w:lang w:eastAsia="de-DE"/>
              </w:rPr>
              <w:t>eine unnötige Note löschen. Diese wird auch aus der Datenbank entfernt.</w:t>
            </w:r>
          </w:p>
        </w:tc>
        <w:tc>
          <w:tcPr>
            <w:tcW w:w="2783" w:type="dxa"/>
          </w:tcPr>
          <w:p w:rsidR="00500692" w:rsidRDefault="00500692" w:rsidP="00456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</w:p>
        </w:tc>
        <w:sdt>
          <w:sdtPr>
            <w:rPr>
              <w:lang w:eastAsia="de-DE"/>
            </w:rPr>
            <w:id w:val="272989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2" w:type="dxa"/>
                <w:vAlign w:val="center"/>
              </w:tcPr>
              <w:p w:rsidR="00500692" w:rsidRDefault="00500692" w:rsidP="00456217">
                <w:pPr>
                  <w:keepNext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de-DE"/>
                  </w:rPr>
                </w:pPr>
                <w:r>
                  <w:rPr>
                    <w:rFonts w:ascii="MS Gothic" w:eastAsia="MS Gothic" w:hAnsi="MS Gothic" w:hint="eastAsia"/>
                    <w:lang w:eastAsia="de-DE"/>
                  </w:rPr>
                  <w:t>☐</w:t>
                </w:r>
              </w:p>
            </w:tc>
          </w:sdtContent>
        </w:sdt>
      </w:tr>
    </w:tbl>
    <w:p w:rsidR="00500692" w:rsidRPr="00500692" w:rsidRDefault="00500692" w:rsidP="00500692">
      <w:pPr>
        <w:pStyle w:val="Beschriftung"/>
        <w:rPr>
          <w:lang w:val="en-US" w:eastAsia="de-DE"/>
        </w:rPr>
      </w:pPr>
      <w:bookmarkStart w:id="53" w:name="_Toc465513539"/>
      <w:r w:rsidRPr="00500692">
        <w:rPr>
          <w:lang w:val="en-US"/>
        </w:rPr>
        <w:t xml:space="preserve">Tabelle </w:t>
      </w:r>
      <w:r>
        <w:fldChar w:fldCharType="begin"/>
      </w:r>
      <w:r w:rsidRPr="00500692">
        <w:rPr>
          <w:lang w:val="en-US"/>
        </w:rPr>
        <w:instrText xml:space="preserve"> SEQ Tabelle \* ARABIC </w:instrText>
      </w:r>
      <w:r>
        <w:fldChar w:fldCharType="separate"/>
      </w:r>
      <w:r w:rsidR="006B1FAA">
        <w:rPr>
          <w:noProof/>
          <w:lang w:val="en-US"/>
        </w:rPr>
        <w:t>11</w:t>
      </w:r>
      <w:r>
        <w:rPr>
          <w:noProof/>
        </w:rPr>
        <w:fldChar w:fldCharType="end"/>
      </w:r>
      <w:r w:rsidRPr="00500692">
        <w:rPr>
          <w:lang w:val="en-US"/>
        </w:rPr>
        <w:t xml:space="preserve">: </w:t>
      </w:r>
      <w:r w:rsidRPr="00500692">
        <w:rPr>
          <w:lang w:val="en-US"/>
        </w:rPr>
        <w:t>Test Case 9</w:t>
      </w:r>
      <w:r w:rsidRPr="00500692">
        <w:rPr>
          <w:lang w:val="en-US"/>
        </w:rPr>
        <w:t>, Note löschen</w:t>
      </w:r>
      <w:bookmarkEnd w:id="53"/>
    </w:p>
    <w:p w:rsidR="00500692" w:rsidRPr="00500692" w:rsidRDefault="00500692" w:rsidP="00212F05">
      <w:pPr>
        <w:rPr>
          <w:lang w:val="en-US"/>
        </w:rPr>
      </w:pPr>
    </w:p>
    <w:tbl>
      <w:tblPr>
        <w:tblStyle w:val="Gitternetztabelle4Akzent6"/>
        <w:tblW w:w="0" w:type="auto"/>
        <w:tblLook w:val="04A0" w:firstRow="1" w:lastRow="0" w:firstColumn="1" w:lastColumn="0" w:noHBand="0" w:noVBand="1"/>
      </w:tblPr>
      <w:tblGrid>
        <w:gridCol w:w="2789"/>
        <w:gridCol w:w="2783"/>
        <w:gridCol w:w="2783"/>
        <w:gridCol w:w="1272"/>
      </w:tblGrid>
      <w:tr w:rsidR="00500692" w:rsidTr="00456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500692" w:rsidRDefault="00500692" w:rsidP="00456217">
            <w:pPr>
              <w:rPr>
                <w:lang w:eastAsia="de-DE"/>
              </w:rPr>
            </w:pPr>
            <w:r>
              <w:rPr>
                <w:lang w:eastAsia="de-DE"/>
              </w:rPr>
              <w:t>Beschreibung / User Story</w:t>
            </w:r>
          </w:p>
        </w:tc>
        <w:tc>
          <w:tcPr>
            <w:tcW w:w="2783" w:type="dxa"/>
          </w:tcPr>
          <w:p w:rsidR="00500692" w:rsidRDefault="00500692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Erwartetes Ergebnis</w:t>
            </w:r>
          </w:p>
        </w:tc>
        <w:tc>
          <w:tcPr>
            <w:tcW w:w="2783" w:type="dxa"/>
          </w:tcPr>
          <w:p w:rsidR="00500692" w:rsidRDefault="00500692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Erhaltenes Ergebnis</w:t>
            </w:r>
          </w:p>
        </w:tc>
        <w:tc>
          <w:tcPr>
            <w:tcW w:w="1272" w:type="dxa"/>
          </w:tcPr>
          <w:p w:rsidR="00500692" w:rsidRDefault="00500692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Erfolgreich</w:t>
            </w:r>
          </w:p>
        </w:tc>
      </w:tr>
      <w:tr w:rsidR="00500692" w:rsidTr="00456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500692" w:rsidRPr="00231B5F" w:rsidRDefault="00500692" w:rsidP="00456217">
            <w:pPr>
              <w:rPr>
                <w:b w:val="0"/>
                <w:lang w:eastAsia="de-DE"/>
              </w:rPr>
            </w:pPr>
            <w:r w:rsidRPr="00500692">
              <w:t>Ich als Benutzer kann ein Fach löschen.</w:t>
            </w:r>
          </w:p>
        </w:tc>
        <w:tc>
          <w:tcPr>
            <w:tcW w:w="2783" w:type="dxa"/>
          </w:tcPr>
          <w:p w:rsidR="00500692" w:rsidRDefault="00500692" w:rsidP="00456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 xml:space="preserve">Der Benutzer </w:t>
            </w:r>
            <w:r>
              <w:rPr>
                <w:lang w:eastAsia="de-DE"/>
              </w:rPr>
              <w:t>kann ein nicht mehr nötiges Fach löschen. Dabei werden auch alle dazugehörigen Noten gelöscht.</w:t>
            </w:r>
          </w:p>
        </w:tc>
        <w:tc>
          <w:tcPr>
            <w:tcW w:w="2783" w:type="dxa"/>
          </w:tcPr>
          <w:p w:rsidR="00500692" w:rsidRDefault="00500692" w:rsidP="00456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</w:p>
        </w:tc>
        <w:sdt>
          <w:sdtPr>
            <w:rPr>
              <w:lang w:eastAsia="de-DE"/>
            </w:rPr>
            <w:id w:val="2141538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2" w:type="dxa"/>
                <w:vAlign w:val="center"/>
              </w:tcPr>
              <w:p w:rsidR="00500692" w:rsidRDefault="00500692" w:rsidP="00456217">
                <w:pPr>
                  <w:keepNext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de-DE"/>
                  </w:rPr>
                </w:pPr>
                <w:r>
                  <w:rPr>
                    <w:rFonts w:ascii="MS Gothic" w:eastAsia="MS Gothic" w:hAnsi="MS Gothic" w:hint="eastAsia"/>
                    <w:lang w:eastAsia="de-DE"/>
                  </w:rPr>
                  <w:t>☐</w:t>
                </w:r>
              </w:p>
            </w:tc>
          </w:sdtContent>
        </w:sdt>
      </w:tr>
    </w:tbl>
    <w:p w:rsidR="00500692" w:rsidRPr="00500692" w:rsidRDefault="00500692" w:rsidP="00500692">
      <w:pPr>
        <w:pStyle w:val="Beschriftung"/>
        <w:rPr>
          <w:lang w:val="en-US" w:eastAsia="de-DE"/>
        </w:rPr>
      </w:pPr>
      <w:bookmarkStart w:id="54" w:name="_Toc465513540"/>
      <w:r w:rsidRPr="00500692">
        <w:rPr>
          <w:lang w:val="en-US"/>
        </w:rPr>
        <w:t xml:space="preserve">Tabelle </w:t>
      </w:r>
      <w:r>
        <w:fldChar w:fldCharType="begin"/>
      </w:r>
      <w:r w:rsidRPr="00500692">
        <w:rPr>
          <w:lang w:val="en-US"/>
        </w:rPr>
        <w:instrText xml:space="preserve"> SEQ Tabelle \* ARABIC </w:instrText>
      </w:r>
      <w:r>
        <w:fldChar w:fldCharType="separate"/>
      </w:r>
      <w:r w:rsidR="006B1FAA">
        <w:rPr>
          <w:noProof/>
          <w:lang w:val="en-US"/>
        </w:rPr>
        <w:t>12</w:t>
      </w:r>
      <w:r>
        <w:rPr>
          <w:noProof/>
        </w:rPr>
        <w:fldChar w:fldCharType="end"/>
      </w:r>
      <w:r w:rsidRPr="00500692">
        <w:rPr>
          <w:lang w:val="en-US"/>
        </w:rPr>
        <w:t xml:space="preserve">: </w:t>
      </w:r>
      <w:r>
        <w:rPr>
          <w:lang w:val="en-US"/>
        </w:rPr>
        <w:t>Test Case 10</w:t>
      </w:r>
      <w:r w:rsidRPr="00500692">
        <w:rPr>
          <w:lang w:val="en-US"/>
        </w:rPr>
        <w:t xml:space="preserve">, </w:t>
      </w:r>
      <w:r w:rsidR="001B746A">
        <w:rPr>
          <w:lang w:val="en-US"/>
        </w:rPr>
        <w:t>Fach</w:t>
      </w:r>
      <w:r w:rsidRPr="00500692">
        <w:rPr>
          <w:lang w:val="en-US"/>
        </w:rPr>
        <w:t xml:space="preserve"> löschen</w:t>
      </w:r>
      <w:bookmarkEnd w:id="54"/>
    </w:p>
    <w:p w:rsidR="00500692" w:rsidRDefault="00500692" w:rsidP="00212F05">
      <w:pPr>
        <w:rPr>
          <w:lang w:val="en-US"/>
        </w:rPr>
      </w:pPr>
    </w:p>
    <w:p w:rsidR="00500692" w:rsidRPr="00500692" w:rsidRDefault="00500692" w:rsidP="00500692">
      <w:pPr>
        <w:rPr>
          <w:lang w:val="en-US"/>
        </w:rPr>
      </w:pPr>
    </w:p>
    <w:tbl>
      <w:tblPr>
        <w:tblStyle w:val="Gitternetztabelle4Akzent6"/>
        <w:tblW w:w="0" w:type="auto"/>
        <w:tblLook w:val="04A0" w:firstRow="1" w:lastRow="0" w:firstColumn="1" w:lastColumn="0" w:noHBand="0" w:noVBand="1"/>
      </w:tblPr>
      <w:tblGrid>
        <w:gridCol w:w="2789"/>
        <w:gridCol w:w="2783"/>
        <w:gridCol w:w="2783"/>
        <w:gridCol w:w="1272"/>
      </w:tblGrid>
      <w:tr w:rsidR="00500692" w:rsidTr="004562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500692" w:rsidRDefault="00500692" w:rsidP="00456217">
            <w:pPr>
              <w:rPr>
                <w:lang w:eastAsia="de-DE"/>
              </w:rPr>
            </w:pPr>
            <w:r>
              <w:rPr>
                <w:lang w:eastAsia="de-DE"/>
              </w:rPr>
              <w:t>Beschreibung / User Story</w:t>
            </w:r>
          </w:p>
        </w:tc>
        <w:tc>
          <w:tcPr>
            <w:tcW w:w="2783" w:type="dxa"/>
          </w:tcPr>
          <w:p w:rsidR="00500692" w:rsidRDefault="00500692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Erwartetes Ergebnis</w:t>
            </w:r>
          </w:p>
        </w:tc>
        <w:tc>
          <w:tcPr>
            <w:tcW w:w="2783" w:type="dxa"/>
          </w:tcPr>
          <w:p w:rsidR="00500692" w:rsidRDefault="00500692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Erhaltenes Ergebnis</w:t>
            </w:r>
          </w:p>
        </w:tc>
        <w:tc>
          <w:tcPr>
            <w:tcW w:w="1272" w:type="dxa"/>
          </w:tcPr>
          <w:p w:rsidR="00500692" w:rsidRDefault="00500692" w:rsidP="004562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Erfolgreich</w:t>
            </w:r>
          </w:p>
        </w:tc>
      </w:tr>
      <w:tr w:rsidR="00500692" w:rsidTr="004562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9" w:type="dxa"/>
          </w:tcPr>
          <w:p w:rsidR="00500692" w:rsidRPr="00500692" w:rsidRDefault="00500692" w:rsidP="00456217">
            <w:pPr>
              <w:rPr>
                <w:b w:val="0"/>
                <w:lang w:val="de-DE" w:eastAsia="de-DE"/>
              </w:rPr>
            </w:pPr>
            <w:r w:rsidRPr="00500692">
              <w:t>Ich als Benutzer kann meinen Account löschen.</w:t>
            </w:r>
          </w:p>
        </w:tc>
        <w:tc>
          <w:tcPr>
            <w:tcW w:w="2783" w:type="dxa"/>
          </w:tcPr>
          <w:p w:rsidR="00500692" w:rsidRDefault="00500692" w:rsidP="00456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  <w:r>
              <w:rPr>
                <w:lang w:eastAsia="de-DE"/>
              </w:rPr>
              <w:t>Der Benutzer kann seinen Account löschen. Dabei werden auch alle seine Noten und Fächer gelöscht.</w:t>
            </w:r>
          </w:p>
        </w:tc>
        <w:tc>
          <w:tcPr>
            <w:tcW w:w="2783" w:type="dxa"/>
          </w:tcPr>
          <w:p w:rsidR="00500692" w:rsidRDefault="00500692" w:rsidP="004562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DE"/>
              </w:rPr>
            </w:pPr>
          </w:p>
        </w:tc>
        <w:sdt>
          <w:sdtPr>
            <w:rPr>
              <w:lang w:eastAsia="de-DE"/>
            </w:rPr>
            <w:id w:val="-6327889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2" w:type="dxa"/>
                <w:vAlign w:val="center"/>
              </w:tcPr>
              <w:p w:rsidR="00500692" w:rsidRDefault="00500692" w:rsidP="00456217">
                <w:pPr>
                  <w:keepNext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lang w:eastAsia="de-DE"/>
                  </w:rPr>
                </w:pPr>
                <w:r>
                  <w:rPr>
                    <w:rFonts w:ascii="MS Gothic" w:eastAsia="MS Gothic" w:hAnsi="MS Gothic" w:hint="eastAsia"/>
                    <w:lang w:eastAsia="de-DE"/>
                  </w:rPr>
                  <w:t>☐</w:t>
                </w:r>
              </w:p>
            </w:tc>
          </w:sdtContent>
        </w:sdt>
      </w:tr>
    </w:tbl>
    <w:p w:rsidR="00500692" w:rsidRPr="00500692" w:rsidRDefault="00500692" w:rsidP="00500692">
      <w:pPr>
        <w:pStyle w:val="Beschriftung"/>
        <w:rPr>
          <w:lang w:val="de-DE" w:eastAsia="de-DE"/>
        </w:rPr>
      </w:pPr>
      <w:bookmarkStart w:id="55" w:name="_Toc465513541"/>
      <w:r w:rsidRPr="00500692">
        <w:rPr>
          <w:lang w:val="de-DE"/>
        </w:rPr>
        <w:t xml:space="preserve">Tabelle </w:t>
      </w:r>
      <w:r>
        <w:fldChar w:fldCharType="begin"/>
      </w:r>
      <w:r w:rsidRPr="00500692">
        <w:rPr>
          <w:lang w:val="de-DE"/>
        </w:rPr>
        <w:instrText xml:space="preserve"> SEQ Tabelle \* ARABIC </w:instrText>
      </w:r>
      <w:r>
        <w:fldChar w:fldCharType="separate"/>
      </w:r>
      <w:r w:rsidR="006B1FAA">
        <w:rPr>
          <w:noProof/>
          <w:lang w:val="de-DE"/>
        </w:rPr>
        <w:t>13</w:t>
      </w:r>
      <w:r>
        <w:rPr>
          <w:noProof/>
        </w:rPr>
        <w:fldChar w:fldCharType="end"/>
      </w:r>
      <w:r w:rsidRPr="00500692">
        <w:rPr>
          <w:lang w:val="de-DE"/>
        </w:rPr>
        <w:t xml:space="preserve">: Test Case 10, </w:t>
      </w:r>
      <w:r w:rsidR="001B746A">
        <w:rPr>
          <w:lang w:val="de-DE"/>
        </w:rPr>
        <w:t>Benutzer</w:t>
      </w:r>
      <w:r w:rsidRPr="00500692">
        <w:rPr>
          <w:lang w:val="de-DE"/>
        </w:rPr>
        <w:t xml:space="preserve"> löschen</w:t>
      </w:r>
      <w:bookmarkEnd w:id="55"/>
    </w:p>
    <w:p w:rsidR="00500692" w:rsidRPr="00500692" w:rsidRDefault="00500692" w:rsidP="00212F05">
      <w:pPr>
        <w:rPr>
          <w:lang w:val="de-DE"/>
        </w:rPr>
      </w:pPr>
    </w:p>
    <w:p w:rsidR="00FD1265" w:rsidRPr="00500692" w:rsidRDefault="00FD1265" w:rsidP="00FD1265">
      <w:pPr>
        <w:pStyle w:val="TextCDB"/>
        <w:rPr>
          <w:lang w:val="de-DE"/>
        </w:rPr>
      </w:pPr>
    </w:p>
    <w:sectPr w:rsidR="00FD1265" w:rsidRPr="00500692" w:rsidSect="00810BEE">
      <w:headerReference w:type="default" r:id="rId31"/>
      <w:footerReference w:type="default" r:id="rId32"/>
      <w:headerReference w:type="first" r:id="rId33"/>
      <w:footerReference w:type="first" r:id="rId34"/>
      <w:footnotePr>
        <w:pos w:val="beneathText"/>
      </w:footnotePr>
      <w:type w:val="continuous"/>
      <w:pgSz w:w="11905" w:h="16837"/>
      <w:pgMar w:top="1134" w:right="1134" w:bottom="1134" w:left="1134" w:header="851" w:footer="6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4741" w:rsidRDefault="00284741">
      <w:r>
        <w:separator/>
      </w:r>
    </w:p>
  </w:endnote>
  <w:endnote w:type="continuationSeparator" w:id="0">
    <w:p w:rsidR="00284741" w:rsidRDefault="00284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0"/>
    <w:family w:val="auto"/>
    <w:pitch w:val="variable"/>
    <w:sig w:usb0="00000003" w:usb1="10008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45 Light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0EFA" w:rsidRDefault="00CD0EFA">
    <w:pPr>
      <w:pStyle w:val="Fuzeile"/>
      <w:rPr>
        <w:sz w:val="2"/>
        <w:szCs w:val="2"/>
      </w:rPr>
    </w:pPr>
  </w:p>
  <w:tbl>
    <w:tblPr>
      <w:tblW w:w="0" w:type="auto"/>
      <w:tblBorders>
        <w:top w:val="single" w:sz="4" w:space="0" w:color="000000"/>
      </w:tblBorders>
      <w:tblLook w:val="01E0" w:firstRow="1" w:lastRow="1" w:firstColumn="1" w:lastColumn="1" w:noHBand="0" w:noVBand="0"/>
    </w:tblPr>
    <w:tblGrid>
      <w:gridCol w:w="3191"/>
      <w:gridCol w:w="3245"/>
      <w:gridCol w:w="3201"/>
    </w:tblGrid>
    <w:tr w:rsidR="00CD0EFA" w:rsidTr="005A36ED">
      <w:tc>
        <w:tcPr>
          <w:tcW w:w="3259" w:type="dxa"/>
          <w:shd w:val="clear" w:color="auto" w:fill="auto"/>
        </w:tcPr>
        <w:p w:rsidR="00CD0EFA" w:rsidRPr="005A36ED" w:rsidRDefault="00CD0EFA">
          <w:pPr>
            <w:pStyle w:val="Fuzeile"/>
            <w:rPr>
              <w:sz w:val="20"/>
              <w:szCs w:val="20"/>
            </w:rPr>
          </w:pPr>
        </w:p>
      </w:tc>
      <w:tc>
        <w:tcPr>
          <w:tcW w:w="3259" w:type="dxa"/>
          <w:shd w:val="clear" w:color="auto" w:fill="auto"/>
        </w:tcPr>
        <w:p w:rsidR="00CD0EFA" w:rsidRPr="005A36ED" w:rsidRDefault="00CD0EFA" w:rsidP="003528CA">
          <w:pPr>
            <w:pStyle w:val="Fuzeile"/>
            <w:jc w:val="center"/>
            <w:rPr>
              <w:sz w:val="20"/>
              <w:szCs w:val="20"/>
            </w:rPr>
          </w:pPr>
          <w:r w:rsidRPr="005A36ED">
            <w:rPr>
              <w:sz w:val="20"/>
              <w:szCs w:val="20"/>
            </w:rPr>
            <w:t>Speicherdatum:</w:t>
          </w:r>
          <w:r w:rsidR="003F0FC5">
            <w:rPr>
              <w:sz w:val="20"/>
              <w:szCs w:val="20"/>
            </w:rPr>
            <w:t>29</w:t>
          </w:r>
          <w:r>
            <w:rPr>
              <w:sz w:val="20"/>
              <w:szCs w:val="20"/>
            </w:rPr>
            <w:t>.10.2016</w:t>
          </w:r>
        </w:p>
      </w:tc>
      <w:tc>
        <w:tcPr>
          <w:tcW w:w="3259" w:type="dxa"/>
          <w:shd w:val="clear" w:color="auto" w:fill="auto"/>
        </w:tcPr>
        <w:p w:rsidR="00CD0EFA" w:rsidRPr="005A36ED" w:rsidRDefault="00CD0EFA" w:rsidP="005A36ED">
          <w:pPr>
            <w:pStyle w:val="Fuzeile"/>
            <w:jc w:val="right"/>
            <w:rPr>
              <w:sz w:val="20"/>
              <w:szCs w:val="20"/>
            </w:rPr>
          </w:pPr>
          <w:r w:rsidRPr="005A36ED">
            <w:rPr>
              <w:sz w:val="20"/>
              <w:szCs w:val="20"/>
            </w:rPr>
            <w:t xml:space="preserve">Seite </w:t>
          </w:r>
          <w:r w:rsidRPr="005A36ED">
            <w:rPr>
              <w:sz w:val="20"/>
              <w:szCs w:val="20"/>
            </w:rPr>
            <w:fldChar w:fldCharType="begin"/>
          </w:r>
          <w:r w:rsidRPr="005A36ED">
            <w:rPr>
              <w:sz w:val="20"/>
              <w:szCs w:val="20"/>
            </w:rPr>
            <w:instrText xml:space="preserve"> PAGE   \* MERGEFORMAT </w:instrText>
          </w:r>
          <w:r w:rsidRPr="005A36ED">
            <w:rPr>
              <w:sz w:val="20"/>
              <w:szCs w:val="20"/>
            </w:rPr>
            <w:fldChar w:fldCharType="separate"/>
          </w:r>
          <w:r w:rsidR="006B1FAA">
            <w:rPr>
              <w:noProof/>
              <w:sz w:val="20"/>
              <w:szCs w:val="20"/>
            </w:rPr>
            <w:t>14</w:t>
          </w:r>
          <w:r w:rsidRPr="005A36ED">
            <w:rPr>
              <w:sz w:val="20"/>
              <w:szCs w:val="20"/>
            </w:rPr>
            <w:fldChar w:fldCharType="end"/>
          </w:r>
          <w:r w:rsidRPr="005A36ED">
            <w:rPr>
              <w:sz w:val="20"/>
              <w:szCs w:val="20"/>
            </w:rPr>
            <w:t xml:space="preserve"> von </w:t>
          </w:r>
          <w:r w:rsidRPr="005A36ED">
            <w:rPr>
              <w:sz w:val="20"/>
              <w:szCs w:val="20"/>
            </w:rPr>
            <w:fldChar w:fldCharType="begin"/>
          </w:r>
          <w:r w:rsidRPr="005A36ED">
            <w:rPr>
              <w:sz w:val="20"/>
              <w:szCs w:val="20"/>
            </w:rPr>
            <w:instrText xml:space="preserve"> NUMPAGES   \* MERGEFORMAT </w:instrText>
          </w:r>
          <w:r w:rsidRPr="005A36ED">
            <w:rPr>
              <w:sz w:val="20"/>
              <w:szCs w:val="20"/>
            </w:rPr>
            <w:fldChar w:fldCharType="separate"/>
          </w:r>
          <w:r w:rsidR="006B1FAA">
            <w:rPr>
              <w:noProof/>
              <w:sz w:val="20"/>
              <w:szCs w:val="20"/>
            </w:rPr>
            <w:t>14</w:t>
          </w:r>
          <w:r w:rsidRPr="005A36ED">
            <w:rPr>
              <w:sz w:val="20"/>
              <w:szCs w:val="20"/>
            </w:rPr>
            <w:fldChar w:fldCharType="end"/>
          </w:r>
          <w:r w:rsidRPr="005A36ED">
            <w:rPr>
              <w:sz w:val="20"/>
              <w:szCs w:val="20"/>
            </w:rPr>
            <w:t xml:space="preserve"> </w:t>
          </w:r>
        </w:p>
      </w:tc>
    </w:tr>
  </w:tbl>
  <w:p w:rsidR="00CD0EFA" w:rsidRPr="00810BEE" w:rsidRDefault="00CD0EFA">
    <w:pPr>
      <w:pStyle w:val="Fuzeile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259"/>
      <w:gridCol w:w="3259"/>
      <w:gridCol w:w="3259"/>
    </w:tblGrid>
    <w:tr w:rsidR="00CD0EFA" w:rsidRPr="005A36ED" w:rsidTr="005A36ED">
      <w:tc>
        <w:tcPr>
          <w:tcW w:w="3259" w:type="dxa"/>
          <w:shd w:val="clear" w:color="auto" w:fill="auto"/>
        </w:tcPr>
        <w:p w:rsidR="00CD0EFA" w:rsidRPr="009073B5" w:rsidRDefault="00CD0EFA">
          <w:pPr>
            <w:pStyle w:val="Fuzeile"/>
          </w:pPr>
        </w:p>
      </w:tc>
      <w:tc>
        <w:tcPr>
          <w:tcW w:w="3259" w:type="dxa"/>
          <w:shd w:val="clear" w:color="auto" w:fill="auto"/>
        </w:tcPr>
        <w:p w:rsidR="00CD0EFA" w:rsidRPr="009073B5" w:rsidRDefault="00CD0EFA" w:rsidP="005A36ED">
          <w:pPr>
            <w:pStyle w:val="Fuzeile"/>
            <w:jc w:val="center"/>
          </w:pPr>
          <w:r w:rsidRPr="009073B5">
            <w:t>Speicherdatum</w:t>
          </w:r>
          <w:r>
            <w:t>: ##.##.##</w:t>
          </w:r>
        </w:p>
      </w:tc>
      <w:tc>
        <w:tcPr>
          <w:tcW w:w="3259" w:type="dxa"/>
          <w:shd w:val="clear" w:color="auto" w:fill="auto"/>
        </w:tcPr>
        <w:p w:rsidR="00CD0EFA" w:rsidRPr="009073B5" w:rsidRDefault="00CD0EFA" w:rsidP="005A36ED">
          <w:pPr>
            <w:pStyle w:val="Fuzeile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 \* MERGEFORMAT ">
            <w:r w:rsidR="006B1FAA">
              <w:rPr>
                <w:noProof/>
              </w:rPr>
              <w:t>14</w:t>
            </w:r>
          </w:fldSimple>
        </w:p>
      </w:tc>
    </w:tr>
  </w:tbl>
  <w:p w:rsidR="00CD0EFA" w:rsidRDefault="00CD0EFA">
    <w:pPr>
      <w:pStyle w:val="Fuzeil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4741" w:rsidRDefault="00284741">
      <w:r>
        <w:separator/>
      </w:r>
    </w:p>
  </w:footnote>
  <w:footnote w:type="continuationSeparator" w:id="0">
    <w:p w:rsidR="00284741" w:rsidRDefault="00284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000000"/>
      </w:tblBorders>
      <w:tblLook w:val="01E0" w:firstRow="1" w:lastRow="1" w:firstColumn="1" w:lastColumn="1" w:noHBand="0" w:noVBand="0"/>
    </w:tblPr>
    <w:tblGrid>
      <w:gridCol w:w="4843"/>
      <w:gridCol w:w="4794"/>
    </w:tblGrid>
    <w:tr w:rsidR="00CD0EFA" w:rsidTr="005A36ED">
      <w:tc>
        <w:tcPr>
          <w:tcW w:w="4888" w:type="dxa"/>
          <w:shd w:val="clear" w:color="auto" w:fill="auto"/>
        </w:tcPr>
        <w:p w:rsidR="00CD0EFA" w:rsidRDefault="00CD0EFA">
          <w:pPr>
            <w:pStyle w:val="Kopfzeile"/>
          </w:pPr>
          <w:r>
            <w:rPr>
              <w:noProof/>
              <w:lang w:val="en-US" w:eastAsia="en-US"/>
            </w:rPr>
            <w:drawing>
              <wp:inline distT="0" distB="0" distL="0" distR="0" wp14:anchorId="1D38C399" wp14:editId="25B483F9">
                <wp:extent cx="1885950" cy="266700"/>
                <wp:effectExtent l="0" t="0" r="0" b="0"/>
                <wp:docPr id="1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9" w:type="dxa"/>
          <w:shd w:val="clear" w:color="auto" w:fill="auto"/>
        </w:tcPr>
        <w:p w:rsidR="00CD0EFA" w:rsidRDefault="00CD0EFA" w:rsidP="005A36ED">
          <w:pPr>
            <w:pStyle w:val="Kopfzeile"/>
            <w:jc w:val="right"/>
          </w:pPr>
          <w:r>
            <w:t>Gradus</w:t>
          </w:r>
        </w:p>
        <w:p w:rsidR="00CD0EFA" w:rsidRDefault="00CD0EFA" w:rsidP="005A36ED">
          <w:pPr>
            <w:pStyle w:val="Kopfzeile"/>
            <w:jc w:val="right"/>
          </w:pPr>
          <w:r>
            <w:t>Konzeptbericht</w:t>
          </w:r>
        </w:p>
      </w:tc>
    </w:tr>
  </w:tbl>
  <w:p w:rsidR="00CD0EFA" w:rsidRPr="009073B5" w:rsidRDefault="00CD0EF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888"/>
      <w:gridCol w:w="4889"/>
    </w:tblGrid>
    <w:tr w:rsidR="00CD0EFA" w:rsidTr="005A36ED">
      <w:tc>
        <w:tcPr>
          <w:tcW w:w="4888" w:type="dxa"/>
          <w:shd w:val="clear" w:color="auto" w:fill="auto"/>
        </w:tcPr>
        <w:p w:rsidR="00CD0EFA" w:rsidRDefault="00CD0EFA" w:rsidP="00D6420D">
          <w:pPr>
            <w:pStyle w:val="Kopfzeile"/>
          </w:pPr>
          <w:r>
            <w:rPr>
              <w:noProof/>
              <w:lang w:val="en-US" w:eastAsia="en-US"/>
            </w:rPr>
            <w:drawing>
              <wp:inline distT="0" distB="0" distL="0" distR="0">
                <wp:extent cx="1885950" cy="266700"/>
                <wp:effectExtent l="0" t="0" r="0" b="0"/>
                <wp:docPr id="2" name="Bild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9" w:type="dxa"/>
          <w:shd w:val="clear" w:color="auto" w:fill="auto"/>
        </w:tcPr>
        <w:p w:rsidR="00CD0EFA" w:rsidRDefault="00CD0EFA" w:rsidP="005A36ED">
          <w:pPr>
            <w:pStyle w:val="Kopfzeile"/>
            <w:jc w:val="right"/>
          </w:pPr>
          <w:r>
            <w:t>&lt;Projektname&gt;</w:t>
          </w:r>
        </w:p>
        <w:p w:rsidR="00CD0EFA" w:rsidRDefault="00CD0EFA" w:rsidP="005A36ED">
          <w:pPr>
            <w:pStyle w:val="Kopfzeile"/>
            <w:jc w:val="right"/>
          </w:pPr>
          <w:r>
            <w:t>&lt;Dokumententitel&gt;</w:t>
          </w:r>
        </w:p>
      </w:tc>
    </w:tr>
  </w:tbl>
  <w:p w:rsidR="00CD0EFA" w:rsidRDefault="00CD0EF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8" w15:restartNumberingAfterBreak="0">
    <w:nsid w:val="0F3B7234"/>
    <w:multiLevelType w:val="hybridMultilevel"/>
    <w:tmpl w:val="F6605CBA"/>
    <w:lvl w:ilvl="0" w:tplc="171CE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026D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BE47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D8C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F67E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6D46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5CA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B4FD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32F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7674E2"/>
    <w:multiLevelType w:val="hybridMultilevel"/>
    <w:tmpl w:val="B47ECD8C"/>
    <w:lvl w:ilvl="0" w:tplc="40BE40D8">
      <w:start w:val="23"/>
      <w:numFmt w:val="bullet"/>
      <w:lvlText w:val="-"/>
      <w:lvlJc w:val="left"/>
      <w:pPr>
        <w:ind w:left="720" w:hanging="360"/>
      </w:pPr>
      <w:rPr>
        <w:rFonts w:ascii="Arial" w:eastAsia="PMingLiU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62EF0"/>
    <w:multiLevelType w:val="multilevel"/>
    <w:tmpl w:val="776276A4"/>
    <w:lvl w:ilvl="0">
      <w:start w:val="1"/>
      <w:numFmt w:val="decimal"/>
      <w:lvlText w:val="%1"/>
      <w:lvlJc w:val="left"/>
      <w:pPr>
        <w:tabs>
          <w:tab w:val="num" w:pos="1134"/>
        </w:tabs>
        <w:ind w:left="851" w:hanging="851"/>
      </w:pPr>
      <w:rPr>
        <w:rFonts w:ascii="Arial" w:hAnsi="Arial" w:cs="Times New Roman" w:hint="default"/>
        <w:b/>
        <w:i w:val="0"/>
        <w:kern w:val="32"/>
        <w:sz w:val="24"/>
        <w:szCs w:val="3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851" w:hanging="851"/>
      </w:pPr>
      <w:rPr>
        <w:rFonts w:ascii="Arial" w:hAnsi="Arial" w:cs="Times New Roman" w:hint="default"/>
        <w:b/>
        <w:i w:val="0"/>
        <w:kern w:val="28"/>
        <w:sz w:val="22"/>
        <w:szCs w:val="28"/>
      </w:rPr>
    </w:lvl>
    <w:lvl w:ilvl="2">
      <w:start w:val="1"/>
      <w:numFmt w:val="decimal"/>
      <w:lvlText w:val="%1.%2.%3"/>
      <w:lvlJc w:val="left"/>
      <w:pPr>
        <w:tabs>
          <w:tab w:val="num" w:pos="1374"/>
        </w:tabs>
        <w:ind w:left="851" w:hanging="851"/>
      </w:pPr>
      <w:rPr>
        <w:rFonts w:ascii="Arial" w:hAnsi="Arial"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Arial" w:hAnsi="Arial" w:cs="Times New Roman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="Arial" w:hAnsi="Arial" w:cs="Times New Roman" w:hint="default"/>
        <w:b/>
        <w:i w:val="0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1134" w:hanging="1134"/>
      </w:pPr>
      <w:rPr>
        <w:rFonts w:ascii="Arial" w:hAnsi="Arial" w:cs="Times New Roman" w:hint="default"/>
        <w:b w:val="0"/>
        <w:i w:val="0"/>
        <w:sz w:val="22"/>
        <w:szCs w:val="22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1701" w:hanging="1701"/>
      </w:pPr>
      <w:rPr>
        <w:rFonts w:ascii="Arial" w:hAnsi="Arial" w:cs="Times New Roman" w:hint="default"/>
        <w:b w:val="0"/>
        <w:i w:val="0"/>
        <w:sz w:val="22"/>
        <w:szCs w:val="22"/>
      </w:rPr>
    </w:lvl>
    <w:lvl w:ilvl="7">
      <w:start w:val="1"/>
      <w:numFmt w:val="decimal"/>
      <w:lvlText w:val="%1.%2.%3.%4.%5.%6.%7.%8"/>
      <w:lvlJc w:val="left"/>
      <w:pPr>
        <w:tabs>
          <w:tab w:val="num" w:pos="1701"/>
        </w:tabs>
        <w:ind w:left="1701" w:hanging="1701"/>
      </w:pPr>
      <w:rPr>
        <w:rFonts w:ascii="Arial" w:hAnsi="Arial" w:cs="Times New Roman" w:hint="default"/>
        <w:b w:val="0"/>
        <w:i w:val="0"/>
        <w:sz w:val="22"/>
        <w:szCs w:val="22"/>
      </w:rPr>
    </w:lvl>
    <w:lvl w:ilvl="8">
      <w:start w:val="1"/>
      <w:numFmt w:val="decimal"/>
      <w:lvlText w:val="%1.%2.%3.%4.%5.%6.%7.%8.%9"/>
      <w:lvlJc w:val="left"/>
      <w:pPr>
        <w:tabs>
          <w:tab w:val="num" w:pos="1701"/>
        </w:tabs>
        <w:ind w:left="1701" w:hanging="1701"/>
      </w:pPr>
      <w:rPr>
        <w:rFonts w:ascii="Arial" w:hAnsi="Arial" w:cs="Times New Roman" w:hint="default"/>
        <w:b w:val="0"/>
        <w:i w:val="0"/>
        <w:sz w:val="22"/>
        <w:szCs w:val="22"/>
      </w:rPr>
    </w:lvl>
  </w:abstractNum>
  <w:abstractNum w:abstractNumId="11" w15:restartNumberingAfterBreak="0">
    <w:nsid w:val="440B14E5"/>
    <w:multiLevelType w:val="hybridMultilevel"/>
    <w:tmpl w:val="895E5980"/>
    <w:lvl w:ilvl="0" w:tplc="8AF673F8">
      <w:numFmt w:val="bullet"/>
      <w:lvlText w:val="-"/>
      <w:lvlJc w:val="left"/>
      <w:pPr>
        <w:ind w:left="720" w:hanging="360"/>
      </w:pPr>
      <w:rPr>
        <w:rFonts w:ascii="Arial" w:eastAsia="PMingLiU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D61F10"/>
    <w:multiLevelType w:val="hybridMultilevel"/>
    <w:tmpl w:val="FB1E5D90"/>
    <w:lvl w:ilvl="0" w:tplc="40BE40D8">
      <w:start w:val="23"/>
      <w:numFmt w:val="bullet"/>
      <w:lvlText w:val="-"/>
      <w:lvlJc w:val="left"/>
      <w:pPr>
        <w:ind w:left="720" w:hanging="360"/>
      </w:pPr>
      <w:rPr>
        <w:rFonts w:ascii="Arial" w:eastAsia="PMingLiU" w:hAnsi="Arial" w:cs="Arial" w:hint="default"/>
        <w:sz w:val="2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5034B"/>
    <w:multiLevelType w:val="hybridMultilevel"/>
    <w:tmpl w:val="4F04C7FA"/>
    <w:lvl w:ilvl="0" w:tplc="892A8268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320735"/>
    <w:multiLevelType w:val="multilevel"/>
    <w:tmpl w:val="97E2243C"/>
    <w:lvl w:ilvl="0">
      <w:start w:val="1"/>
      <w:numFmt w:val="decimal"/>
      <w:pStyle w:val="aTraktNum1EFD"/>
      <w:lvlText w:val="%1"/>
      <w:lvlJc w:val="left"/>
      <w:pPr>
        <w:tabs>
          <w:tab w:val="num" w:pos="552"/>
        </w:tabs>
        <w:ind w:left="552" w:hanging="432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aTraktNum2EFD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aTraktNum3EFD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aTraktNum4EFD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14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</w:num>
  <w:num w:numId="21">
    <w:abstractNumId w:val="0"/>
  </w:num>
  <w:num w:numId="22">
    <w:abstractNumId w:val="0"/>
  </w:num>
  <w:num w:numId="23">
    <w:abstractNumId w:val="0"/>
  </w:num>
  <w:num w:numId="24">
    <w:abstractNumId w:val="13"/>
  </w:num>
  <w:num w:numId="25">
    <w:abstractNumId w:val="11"/>
  </w:num>
  <w:num w:numId="26">
    <w:abstractNumId w:val="12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967"/>
    <w:rsid w:val="00004FF5"/>
    <w:rsid w:val="00023B38"/>
    <w:rsid w:val="00030152"/>
    <w:rsid w:val="00044DA6"/>
    <w:rsid w:val="00051CEF"/>
    <w:rsid w:val="00076619"/>
    <w:rsid w:val="000B5EA7"/>
    <w:rsid w:val="000C5ED3"/>
    <w:rsid w:val="00114661"/>
    <w:rsid w:val="00123093"/>
    <w:rsid w:val="00123C26"/>
    <w:rsid w:val="001408BA"/>
    <w:rsid w:val="001501D4"/>
    <w:rsid w:val="00150AF0"/>
    <w:rsid w:val="00156F73"/>
    <w:rsid w:val="001618A0"/>
    <w:rsid w:val="00173065"/>
    <w:rsid w:val="001850BC"/>
    <w:rsid w:val="00196299"/>
    <w:rsid w:val="00196479"/>
    <w:rsid w:val="00196BBF"/>
    <w:rsid w:val="001A43B2"/>
    <w:rsid w:val="001B746A"/>
    <w:rsid w:val="001F0AA8"/>
    <w:rsid w:val="001F7BA7"/>
    <w:rsid w:val="00212F05"/>
    <w:rsid w:val="00215CFE"/>
    <w:rsid w:val="002259D2"/>
    <w:rsid w:val="00227FFC"/>
    <w:rsid w:val="002316D0"/>
    <w:rsid w:val="00232375"/>
    <w:rsid w:val="00251A60"/>
    <w:rsid w:val="00253541"/>
    <w:rsid w:val="00253AAA"/>
    <w:rsid w:val="00257E57"/>
    <w:rsid w:val="00274910"/>
    <w:rsid w:val="00277CC8"/>
    <w:rsid w:val="00284741"/>
    <w:rsid w:val="00284B0A"/>
    <w:rsid w:val="00297608"/>
    <w:rsid w:val="002A73DC"/>
    <w:rsid w:val="002D5DD0"/>
    <w:rsid w:val="00303C9E"/>
    <w:rsid w:val="00322E48"/>
    <w:rsid w:val="003350CD"/>
    <w:rsid w:val="003528CA"/>
    <w:rsid w:val="003A3249"/>
    <w:rsid w:val="003A7A3C"/>
    <w:rsid w:val="003B2BF4"/>
    <w:rsid w:val="003F0FC5"/>
    <w:rsid w:val="003F240B"/>
    <w:rsid w:val="004001B0"/>
    <w:rsid w:val="00416A7A"/>
    <w:rsid w:val="00431074"/>
    <w:rsid w:val="00436C59"/>
    <w:rsid w:val="0043749A"/>
    <w:rsid w:val="00483377"/>
    <w:rsid w:val="00485303"/>
    <w:rsid w:val="00494B95"/>
    <w:rsid w:val="004A13C3"/>
    <w:rsid w:val="004A2A4D"/>
    <w:rsid w:val="004A3121"/>
    <w:rsid w:val="004C309B"/>
    <w:rsid w:val="004D1A99"/>
    <w:rsid w:val="004D6C84"/>
    <w:rsid w:val="004E50B3"/>
    <w:rsid w:val="004F6CEE"/>
    <w:rsid w:val="00500692"/>
    <w:rsid w:val="0051587C"/>
    <w:rsid w:val="00547D7C"/>
    <w:rsid w:val="00583044"/>
    <w:rsid w:val="00585FB6"/>
    <w:rsid w:val="00595BE9"/>
    <w:rsid w:val="005A36ED"/>
    <w:rsid w:val="005A710D"/>
    <w:rsid w:val="005B2393"/>
    <w:rsid w:val="005B66E6"/>
    <w:rsid w:val="005C6A0E"/>
    <w:rsid w:val="005D07BD"/>
    <w:rsid w:val="005D0AC9"/>
    <w:rsid w:val="005E0EAD"/>
    <w:rsid w:val="005E48E6"/>
    <w:rsid w:val="005F2F78"/>
    <w:rsid w:val="006011FA"/>
    <w:rsid w:val="0060573D"/>
    <w:rsid w:val="006074AF"/>
    <w:rsid w:val="00672B24"/>
    <w:rsid w:val="00682510"/>
    <w:rsid w:val="006B1FAA"/>
    <w:rsid w:val="006D341A"/>
    <w:rsid w:val="006E5967"/>
    <w:rsid w:val="00700AB6"/>
    <w:rsid w:val="00702470"/>
    <w:rsid w:val="00717929"/>
    <w:rsid w:val="00727254"/>
    <w:rsid w:val="007277A5"/>
    <w:rsid w:val="007727E9"/>
    <w:rsid w:val="0077445E"/>
    <w:rsid w:val="00785920"/>
    <w:rsid w:val="00787A2E"/>
    <w:rsid w:val="00791FC1"/>
    <w:rsid w:val="007A1808"/>
    <w:rsid w:val="007A471B"/>
    <w:rsid w:val="007B166C"/>
    <w:rsid w:val="00810BEE"/>
    <w:rsid w:val="008136A0"/>
    <w:rsid w:val="00813FB2"/>
    <w:rsid w:val="0083126D"/>
    <w:rsid w:val="00833A2E"/>
    <w:rsid w:val="00854F1A"/>
    <w:rsid w:val="00857266"/>
    <w:rsid w:val="00865DAF"/>
    <w:rsid w:val="0088737C"/>
    <w:rsid w:val="009073B5"/>
    <w:rsid w:val="00922A5E"/>
    <w:rsid w:val="00950A21"/>
    <w:rsid w:val="00951E4E"/>
    <w:rsid w:val="00962984"/>
    <w:rsid w:val="00980408"/>
    <w:rsid w:val="009A240B"/>
    <w:rsid w:val="009A5FED"/>
    <w:rsid w:val="009C66C1"/>
    <w:rsid w:val="009C7954"/>
    <w:rsid w:val="009D0518"/>
    <w:rsid w:val="009E0764"/>
    <w:rsid w:val="00A0367F"/>
    <w:rsid w:val="00A1624B"/>
    <w:rsid w:val="00A33095"/>
    <w:rsid w:val="00A436A2"/>
    <w:rsid w:val="00A542EA"/>
    <w:rsid w:val="00A77962"/>
    <w:rsid w:val="00AC4CC2"/>
    <w:rsid w:val="00AE4D12"/>
    <w:rsid w:val="00B000B7"/>
    <w:rsid w:val="00B16E0D"/>
    <w:rsid w:val="00B912A8"/>
    <w:rsid w:val="00B928C6"/>
    <w:rsid w:val="00B973CB"/>
    <w:rsid w:val="00BA789C"/>
    <w:rsid w:val="00BB1C62"/>
    <w:rsid w:val="00BC4113"/>
    <w:rsid w:val="00BD02AD"/>
    <w:rsid w:val="00BD3D64"/>
    <w:rsid w:val="00BD6449"/>
    <w:rsid w:val="00BE1DD6"/>
    <w:rsid w:val="00BF5A41"/>
    <w:rsid w:val="00BF62F1"/>
    <w:rsid w:val="00C0626D"/>
    <w:rsid w:val="00C12F5F"/>
    <w:rsid w:val="00C223DB"/>
    <w:rsid w:val="00C3468B"/>
    <w:rsid w:val="00C44FA5"/>
    <w:rsid w:val="00C64179"/>
    <w:rsid w:val="00C72359"/>
    <w:rsid w:val="00C72831"/>
    <w:rsid w:val="00C86B58"/>
    <w:rsid w:val="00C87BBF"/>
    <w:rsid w:val="00C962AC"/>
    <w:rsid w:val="00CD0EFA"/>
    <w:rsid w:val="00CD16D0"/>
    <w:rsid w:val="00CF06FC"/>
    <w:rsid w:val="00D22E25"/>
    <w:rsid w:val="00D6420D"/>
    <w:rsid w:val="00D652ED"/>
    <w:rsid w:val="00D7524E"/>
    <w:rsid w:val="00D83F88"/>
    <w:rsid w:val="00D9292F"/>
    <w:rsid w:val="00DD33B8"/>
    <w:rsid w:val="00DD5BB6"/>
    <w:rsid w:val="00DE397E"/>
    <w:rsid w:val="00DF1A4E"/>
    <w:rsid w:val="00DF36B6"/>
    <w:rsid w:val="00DF3AE0"/>
    <w:rsid w:val="00E0415A"/>
    <w:rsid w:val="00E076DD"/>
    <w:rsid w:val="00E14369"/>
    <w:rsid w:val="00E22CBD"/>
    <w:rsid w:val="00E27AC8"/>
    <w:rsid w:val="00E46669"/>
    <w:rsid w:val="00E81F94"/>
    <w:rsid w:val="00E942A4"/>
    <w:rsid w:val="00EA166B"/>
    <w:rsid w:val="00EA650E"/>
    <w:rsid w:val="00EB3511"/>
    <w:rsid w:val="00F24D0D"/>
    <w:rsid w:val="00F315FC"/>
    <w:rsid w:val="00F40B93"/>
    <w:rsid w:val="00F956FF"/>
    <w:rsid w:val="00FC6706"/>
    <w:rsid w:val="00FD1265"/>
    <w:rsid w:val="00FF110B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C980E"/>
  <w15:docId w15:val="{20375040-EB84-4D27-A80F-E41597FB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Standard">
    <w:name w:val="Normal"/>
    <w:qFormat/>
    <w:rsid w:val="00C223DB"/>
    <w:pPr>
      <w:suppressAutoHyphens/>
    </w:pPr>
    <w:rPr>
      <w:rFonts w:ascii="Arial" w:eastAsia="PMingLiU" w:hAnsi="Arial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outlineLvl w:val="0"/>
    </w:pPr>
    <w:rPr>
      <w:rFonts w:cs="Arial"/>
      <w:b/>
      <w:bCs/>
      <w:kern w:val="1"/>
      <w:sz w:val="24"/>
      <w:szCs w:val="32"/>
    </w:rPr>
  </w:style>
  <w:style w:type="paragraph" w:styleId="berschrift2">
    <w:name w:val="heading 2"/>
    <w:basedOn w:val="Standard"/>
    <w:next w:val="Standard"/>
    <w:qFormat/>
    <w:rsid w:val="005D07BD"/>
    <w:pPr>
      <w:keepNext/>
      <w:numPr>
        <w:ilvl w:val="1"/>
        <w:numId w:val="1"/>
      </w:numPr>
      <w:outlineLvl w:val="1"/>
    </w:pPr>
    <w:rPr>
      <w:rFonts w:cs="Arial"/>
      <w:b/>
      <w:bCs/>
      <w:iCs/>
      <w:kern w:val="1"/>
      <w:sz w:val="22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outlineLvl w:val="2"/>
    </w:pPr>
    <w:rPr>
      <w:rFonts w:cs="Arial"/>
      <w:bCs/>
      <w:kern w:val="1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outlineLvl w:val="3"/>
    </w:pPr>
    <w:rPr>
      <w:bCs/>
      <w:kern w:val="1"/>
      <w:szCs w:val="28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outlineLvl w:val="4"/>
    </w:pPr>
    <w:rPr>
      <w:bCs/>
      <w:iCs/>
      <w:kern w:val="1"/>
      <w:szCs w:val="26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bCs/>
      <w:kern w:val="1"/>
      <w:szCs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kern w:val="1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outlineLvl w:val="7"/>
    </w:pPr>
    <w:rPr>
      <w:iCs/>
      <w:kern w:val="1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outlineLvl w:val="8"/>
    </w:pPr>
    <w:rPr>
      <w:rFonts w:cs="Arial"/>
      <w:kern w:val="1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customStyle="1" w:styleId="Kommentarzeichen1">
    <w:name w:val="Kommentarzeichen1"/>
    <w:rPr>
      <w:sz w:val="16"/>
      <w:szCs w:val="16"/>
    </w:rPr>
  </w:style>
  <w:style w:type="character" w:customStyle="1" w:styleId="Car">
    <w:name w:val="Car"/>
    <w:rPr>
      <w:rFonts w:ascii="Arial" w:eastAsia="PMingLiU" w:hAnsi="Arial" w:cs="Arial"/>
      <w:b/>
      <w:bCs/>
      <w:kern w:val="1"/>
      <w:sz w:val="24"/>
      <w:szCs w:val="32"/>
      <w:lang w:val="fr-CH" w:eastAsia="ar-SA" w:bidi="ar-SA"/>
    </w:rPr>
  </w:style>
  <w:style w:type="character" w:customStyle="1" w:styleId="Aufzhlungszeichen1">
    <w:name w:val="Aufzählungszeichen1"/>
    <w:rPr>
      <w:rFonts w:ascii="StarSymbol" w:eastAsia="StarSymbol" w:hAnsi="StarSymbol" w:cs="StarSymbol"/>
      <w:sz w:val="18"/>
      <w:szCs w:val="18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  <w:rPr>
      <w:rFonts w:cs="Tahoma"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Verzeichnis">
    <w:name w:val="Verzeichnis"/>
    <w:basedOn w:val="Standard"/>
    <w:pPr>
      <w:suppressLineNumbers/>
    </w:pPr>
    <w:rPr>
      <w:rFonts w:cs="Tahoma"/>
    </w:rPr>
  </w:style>
  <w:style w:type="paragraph" w:customStyle="1" w:styleId="Kommentartext1">
    <w:name w:val="Kommentartext1"/>
    <w:basedOn w:val="Standard"/>
    <w:next w:val="Standard"/>
    <w:rPr>
      <w:color w:val="000080"/>
      <w:u w:val="dotted"/>
    </w:rPr>
  </w:style>
  <w:style w:type="paragraph" w:styleId="Kopfzeile">
    <w:name w:val="header"/>
    <w:basedOn w:val="Standard"/>
    <w:rPr>
      <w:sz w:val="16"/>
    </w:rPr>
  </w:style>
  <w:style w:type="paragraph" w:styleId="Titel">
    <w:name w:val="Title"/>
    <w:basedOn w:val="Standard"/>
    <w:next w:val="Standard"/>
    <w:qFormat/>
    <w:pPr>
      <w:keepNext/>
    </w:pPr>
    <w:rPr>
      <w:rFonts w:cs="Arial"/>
      <w:b/>
      <w:bCs/>
      <w:kern w:val="1"/>
      <w:sz w:val="40"/>
      <w:szCs w:val="32"/>
    </w:rPr>
  </w:style>
  <w:style w:type="paragraph" w:styleId="Untertitel">
    <w:name w:val="Subtitle"/>
    <w:basedOn w:val="berschrift"/>
    <w:next w:val="Textkrper"/>
    <w:qFormat/>
    <w:pPr>
      <w:jc w:val="center"/>
    </w:pPr>
    <w:rPr>
      <w:i/>
      <w:iCs/>
    </w:rPr>
  </w:style>
  <w:style w:type="paragraph" w:customStyle="1" w:styleId="CDBTitel">
    <w:name w:val="CDB_Titel"/>
    <w:basedOn w:val="Titel"/>
    <w:pPr>
      <w:keepNext w:val="0"/>
      <w:spacing w:after="260" w:line="480" w:lineRule="exact"/>
    </w:pPr>
    <w:rPr>
      <w:rFonts w:eastAsia="Times New Roman"/>
      <w:sz w:val="42"/>
    </w:rPr>
  </w:style>
  <w:style w:type="paragraph" w:customStyle="1" w:styleId="TabellenInhalt">
    <w:name w:val="Tabellen Inhalt"/>
    <w:basedOn w:val="Standard"/>
    <w:pPr>
      <w:suppressLineNumbers/>
      <w:spacing w:before="20" w:after="20" w:line="260" w:lineRule="exact"/>
    </w:pPr>
    <w:rPr>
      <w:rFonts w:eastAsia="Times New Roman"/>
    </w:rPr>
  </w:style>
  <w:style w:type="paragraph" w:customStyle="1" w:styleId="Tabellenberschrift">
    <w:name w:val="Tabellen Überschrift"/>
    <w:basedOn w:val="TabellenInhalt"/>
    <w:rPr>
      <w:bCs/>
      <w:color w:val="FFFFFF"/>
    </w:rPr>
  </w:style>
  <w:style w:type="paragraph" w:styleId="Fuzeile">
    <w:name w:val="footer"/>
    <w:basedOn w:val="Standard"/>
    <w:rPr>
      <w:sz w:val="16"/>
      <w:szCs w:val="16"/>
    </w:rPr>
  </w:style>
  <w:style w:type="paragraph" w:styleId="Verzeichnis1">
    <w:name w:val="toc 1"/>
    <w:basedOn w:val="Standard"/>
    <w:next w:val="Standard"/>
    <w:uiPriority w:val="39"/>
    <w:pPr>
      <w:ind w:left="352" w:hanging="352"/>
    </w:pPr>
    <w:rPr>
      <w:kern w:val="1"/>
    </w:rPr>
  </w:style>
  <w:style w:type="paragraph" w:styleId="Verzeichnis2">
    <w:name w:val="toc 2"/>
    <w:basedOn w:val="Standard"/>
    <w:next w:val="Standard"/>
    <w:uiPriority w:val="39"/>
    <w:pPr>
      <w:ind w:left="516" w:hanging="516"/>
    </w:pPr>
    <w:rPr>
      <w:kern w:val="1"/>
    </w:rPr>
  </w:style>
  <w:style w:type="paragraph" w:styleId="Verzeichnis3">
    <w:name w:val="toc 3"/>
    <w:basedOn w:val="Standard"/>
    <w:next w:val="Standard"/>
    <w:semiHidden/>
    <w:pPr>
      <w:ind w:left="686" w:hanging="686"/>
    </w:pPr>
    <w:rPr>
      <w:kern w:val="1"/>
    </w:rPr>
  </w:style>
  <w:style w:type="paragraph" w:styleId="Verzeichnis4">
    <w:name w:val="toc 4"/>
    <w:basedOn w:val="Standard"/>
    <w:next w:val="Standard"/>
    <w:semiHidden/>
    <w:pPr>
      <w:ind w:left="851" w:hanging="851"/>
    </w:pPr>
    <w:rPr>
      <w:kern w:val="1"/>
    </w:rPr>
  </w:style>
  <w:style w:type="paragraph" w:styleId="Verzeichnis5">
    <w:name w:val="toc 5"/>
    <w:basedOn w:val="Standard"/>
    <w:next w:val="Standard"/>
    <w:semiHidden/>
    <w:pPr>
      <w:ind w:left="1021" w:hanging="1021"/>
    </w:pPr>
    <w:rPr>
      <w:kern w:val="1"/>
    </w:rPr>
  </w:style>
  <w:style w:type="paragraph" w:styleId="Verzeichnis6">
    <w:name w:val="toc 6"/>
    <w:basedOn w:val="Standard"/>
    <w:next w:val="Standard"/>
    <w:semiHidden/>
    <w:pPr>
      <w:ind w:left="1185" w:hanging="1185"/>
    </w:pPr>
    <w:rPr>
      <w:kern w:val="1"/>
    </w:rPr>
  </w:style>
  <w:style w:type="paragraph" w:styleId="Verzeichnis7">
    <w:name w:val="toc 7"/>
    <w:basedOn w:val="Standard"/>
    <w:next w:val="Standard"/>
    <w:semiHidden/>
    <w:pPr>
      <w:ind w:left="1349" w:hanging="1349"/>
    </w:pPr>
    <w:rPr>
      <w:kern w:val="1"/>
    </w:rPr>
  </w:style>
  <w:style w:type="paragraph" w:styleId="Verzeichnis8">
    <w:name w:val="toc 8"/>
    <w:basedOn w:val="Standard"/>
    <w:next w:val="Standard"/>
    <w:semiHidden/>
    <w:pPr>
      <w:ind w:left="1520" w:hanging="1520"/>
    </w:pPr>
    <w:rPr>
      <w:kern w:val="1"/>
    </w:rPr>
  </w:style>
  <w:style w:type="paragraph" w:styleId="Verzeichnis9">
    <w:name w:val="toc 9"/>
    <w:basedOn w:val="Standard"/>
    <w:next w:val="Standard"/>
    <w:semiHidden/>
    <w:pPr>
      <w:ind w:left="1684" w:hanging="1684"/>
    </w:pPr>
    <w:rPr>
      <w:kern w:val="1"/>
    </w:rPr>
  </w:style>
  <w:style w:type="paragraph" w:customStyle="1" w:styleId="Textedebulles">
    <w:name w:val="Texte de bulles"/>
    <w:basedOn w:val="Standard"/>
    <w:rPr>
      <w:rFonts w:ascii="Tahoma" w:hAnsi="Tahoma" w:cs="Tahoma"/>
      <w:sz w:val="16"/>
      <w:szCs w:val="16"/>
    </w:rPr>
  </w:style>
  <w:style w:type="paragraph" w:customStyle="1" w:styleId="CDBuLinie">
    <w:name w:val="CDB_uLinie"/>
    <w:basedOn w:val="Standard"/>
    <w:pPr>
      <w:pBdr>
        <w:bottom w:val="single" w:sz="4" w:space="1" w:color="000000"/>
      </w:pBdr>
      <w:spacing w:after="320"/>
      <w:ind w:left="28" w:right="28"/>
    </w:pPr>
    <w:rPr>
      <w:rFonts w:eastAsia="Times New Roman"/>
      <w:sz w:val="15"/>
      <w:szCs w:val="15"/>
    </w:rPr>
  </w:style>
  <w:style w:type="paragraph" w:customStyle="1" w:styleId="Listennummer51">
    <w:name w:val="Listennummer 51"/>
    <w:basedOn w:val="Standard"/>
    <w:rPr>
      <w:rFonts w:ascii="Frutiger 45 Light" w:eastAsia="Times New Roman" w:hAnsi="Frutiger 45 Light"/>
      <w:szCs w:val="24"/>
      <w:lang w:val="fr-CH"/>
    </w:rPr>
  </w:style>
  <w:style w:type="paragraph" w:customStyle="1" w:styleId="CDBAbsenderinformation">
    <w:name w:val="CDB_Absenderinformation"/>
    <w:basedOn w:val="Fuzeile"/>
    <w:pPr>
      <w:spacing w:line="200" w:lineRule="exact"/>
    </w:pPr>
    <w:rPr>
      <w:rFonts w:eastAsia="Times New Roman"/>
      <w:sz w:val="15"/>
      <w:szCs w:val="15"/>
    </w:rPr>
  </w:style>
  <w:style w:type="paragraph" w:customStyle="1" w:styleId="Inhaltsverzeichnis10">
    <w:name w:val="Inhaltsverzeichnis 10"/>
    <w:basedOn w:val="Verzeichnis"/>
    <w:pPr>
      <w:tabs>
        <w:tab w:val="right" w:leader="dot" w:pos="9637"/>
      </w:tabs>
      <w:ind w:left="2547"/>
    </w:pPr>
  </w:style>
  <w:style w:type="table" w:styleId="Tabellenraster">
    <w:name w:val="Table Grid"/>
    <w:basedOn w:val="NormaleTabelle"/>
    <w:rsid w:val="009073B5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A33095"/>
    <w:rPr>
      <w:color w:val="0000FF"/>
      <w:u w:val="single"/>
    </w:rPr>
  </w:style>
  <w:style w:type="paragraph" w:customStyle="1" w:styleId="zCDBPlatzhalter">
    <w:name w:val="z_CDB_Platzhalter"/>
    <w:basedOn w:val="Standard"/>
    <w:next w:val="Standard"/>
    <w:rsid w:val="007A471B"/>
    <w:pPr>
      <w:suppressAutoHyphens w:val="0"/>
    </w:pPr>
    <w:rPr>
      <w:rFonts w:eastAsia="Times New Roman"/>
      <w:sz w:val="2"/>
      <w:szCs w:val="2"/>
      <w:lang w:eastAsia="de-CH"/>
    </w:rPr>
  </w:style>
  <w:style w:type="paragraph" w:customStyle="1" w:styleId="aTraktNum1EFD">
    <w:name w:val="_a_Trakt_Num1_EFD"/>
    <w:basedOn w:val="berschrift1"/>
    <w:next w:val="TextCDB"/>
    <w:semiHidden/>
    <w:qFormat/>
    <w:rsid w:val="007A471B"/>
    <w:pPr>
      <w:keepNext w:val="0"/>
      <w:numPr>
        <w:numId w:val="18"/>
      </w:numPr>
      <w:tabs>
        <w:tab w:val="left" w:pos="850"/>
      </w:tabs>
      <w:suppressAutoHyphens w:val="0"/>
      <w:spacing w:before="80" w:after="80" w:line="288" w:lineRule="auto"/>
      <w:ind w:left="432"/>
    </w:pPr>
    <w:rPr>
      <w:rFonts w:eastAsia="Times New Roman"/>
      <w:kern w:val="28"/>
      <w:sz w:val="22"/>
      <w:lang w:eastAsia="de-CH"/>
    </w:rPr>
  </w:style>
  <w:style w:type="paragraph" w:customStyle="1" w:styleId="TextCDB">
    <w:name w:val="Text_CDB"/>
    <w:basedOn w:val="Standard"/>
    <w:qFormat/>
    <w:rsid w:val="007A471B"/>
    <w:pPr>
      <w:suppressAutoHyphens w:val="0"/>
      <w:spacing w:after="120" w:line="264" w:lineRule="auto"/>
    </w:pPr>
    <w:rPr>
      <w:rFonts w:eastAsia="Times New Roman"/>
      <w:sz w:val="22"/>
      <w:szCs w:val="22"/>
      <w:lang w:val="en-US" w:eastAsia="de-DE"/>
    </w:rPr>
  </w:style>
  <w:style w:type="paragraph" w:customStyle="1" w:styleId="aTraktNum2EFD">
    <w:name w:val="_a_Trakt_Num2_EFD"/>
    <w:basedOn w:val="aTraktNum1EFD"/>
    <w:next w:val="TextCDB"/>
    <w:semiHidden/>
    <w:qFormat/>
    <w:rsid w:val="007A471B"/>
    <w:pPr>
      <w:numPr>
        <w:ilvl w:val="1"/>
      </w:numPr>
      <w:ind w:left="0" w:firstLine="0"/>
      <w:outlineLvl w:val="1"/>
    </w:pPr>
    <w:rPr>
      <w:b w:val="0"/>
    </w:rPr>
  </w:style>
  <w:style w:type="paragraph" w:customStyle="1" w:styleId="aTraktNum3EFD">
    <w:name w:val="_a_Trakt_Num3_EFD"/>
    <w:basedOn w:val="aTraktNum1EFD"/>
    <w:next w:val="TextCDB"/>
    <w:semiHidden/>
    <w:rsid w:val="007A471B"/>
    <w:pPr>
      <w:numPr>
        <w:ilvl w:val="2"/>
      </w:numPr>
      <w:ind w:left="0" w:firstLine="0"/>
      <w:outlineLvl w:val="2"/>
    </w:pPr>
    <w:rPr>
      <w:b w:val="0"/>
      <w:lang w:val="de-DE"/>
    </w:rPr>
  </w:style>
  <w:style w:type="paragraph" w:customStyle="1" w:styleId="aTraktNum4EFD">
    <w:name w:val="_a_Trakt_Num4_EFD"/>
    <w:basedOn w:val="aTraktNum1EFD"/>
    <w:next w:val="TextCDB"/>
    <w:semiHidden/>
    <w:rsid w:val="007A471B"/>
    <w:pPr>
      <w:numPr>
        <w:ilvl w:val="3"/>
      </w:numPr>
      <w:tabs>
        <w:tab w:val="clear" w:pos="864"/>
        <w:tab w:val="left" w:pos="920"/>
      </w:tabs>
      <w:ind w:left="0" w:firstLine="0"/>
      <w:outlineLvl w:val="3"/>
    </w:pPr>
    <w:rPr>
      <w:b w:val="0"/>
    </w:rPr>
  </w:style>
  <w:style w:type="paragraph" w:styleId="Sprechblasentext">
    <w:name w:val="Balloon Text"/>
    <w:basedOn w:val="Standard"/>
    <w:link w:val="SprechblasentextZchn"/>
    <w:rsid w:val="0011466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114661"/>
    <w:rPr>
      <w:rFonts w:ascii="Tahoma" w:eastAsia="PMingLiU" w:hAnsi="Tahoma" w:cs="Tahoma"/>
      <w:sz w:val="16"/>
      <w:szCs w:val="16"/>
      <w:lang w:eastAsia="ar-SA"/>
    </w:rPr>
  </w:style>
  <w:style w:type="paragraph" w:customStyle="1" w:styleId="Zweittrakt">
    <w:name w:val="Zweittrakt"/>
    <w:basedOn w:val="Standard"/>
    <w:next w:val="Textkrper"/>
    <w:rsid w:val="00FD1265"/>
    <w:pPr>
      <w:suppressAutoHyphens w:val="0"/>
      <w:spacing w:line="260" w:lineRule="atLeast"/>
    </w:pPr>
    <w:rPr>
      <w:rFonts w:eastAsia="Times New Roman"/>
      <w:sz w:val="22"/>
      <w:lang w:eastAsia="de-CH"/>
    </w:rPr>
  </w:style>
  <w:style w:type="paragraph" w:styleId="Listenabsatz">
    <w:name w:val="List Paragraph"/>
    <w:basedOn w:val="Standard"/>
    <w:uiPriority w:val="34"/>
    <w:qFormat/>
    <w:rsid w:val="004A3121"/>
    <w:pPr>
      <w:ind w:left="720"/>
      <w:contextualSpacing/>
    </w:pPr>
  </w:style>
  <w:style w:type="paragraph" w:styleId="Beschriftung">
    <w:name w:val="caption"/>
    <w:basedOn w:val="Standard"/>
    <w:next w:val="Standard"/>
    <w:unhideWhenUsed/>
    <w:qFormat/>
    <w:rsid w:val="00922A5E"/>
    <w:pPr>
      <w:spacing w:after="200"/>
    </w:pPr>
    <w:rPr>
      <w:i/>
      <w:iCs/>
      <w:color w:val="1F497D" w:themeColor="text2"/>
      <w:sz w:val="18"/>
      <w:szCs w:val="18"/>
    </w:rPr>
  </w:style>
  <w:style w:type="table" w:styleId="Gitternetztabelle4Akzent6">
    <w:name w:val="Grid Table 4 Accent 6"/>
    <w:basedOn w:val="NormaleTabelle"/>
    <w:uiPriority w:val="49"/>
    <w:rsid w:val="003350C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Abbildungsverzeichnis">
    <w:name w:val="table of figures"/>
    <w:basedOn w:val="Standard"/>
    <w:next w:val="Standard"/>
    <w:uiPriority w:val="99"/>
    <w:unhideWhenUsed/>
    <w:rsid w:val="00C72359"/>
  </w:style>
  <w:style w:type="paragraph" w:customStyle="1" w:styleId="textcdb0">
    <w:name w:val="textcdb"/>
    <w:basedOn w:val="Standard"/>
    <w:rsid w:val="00051CEF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Hervorhebung">
    <w:name w:val="Emphasis"/>
    <w:basedOn w:val="Absatz-Standardschriftart"/>
    <w:qFormat/>
    <w:rsid w:val="009804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7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rt.spring.io" TargetMode="External"/><Relationship Id="rId13" Type="http://schemas.openxmlformats.org/officeDocument/2006/relationships/hyperlink" Target="https://www.mysql.de/" TargetMode="External"/><Relationship Id="rId18" Type="http://schemas.openxmlformats.org/officeDocument/2006/relationships/hyperlink" Target="mailto:hans.muster@gibb.ch" TargetMode="Externa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://hibernate.org/" TargetMode="External"/><Relationship Id="rId17" Type="http://schemas.openxmlformats.org/officeDocument/2006/relationships/hyperlink" Target="mailto:hans.muster@gibb.ch" TargetMode="External"/><Relationship Id="rId25" Type="http://schemas.openxmlformats.org/officeDocument/2006/relationships/image" Target="media/image5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mailto:hans.muster@gibb.ch" TargetMode="External"/><Relationship Id="rId20" Type="http://schemas.openxmlformats.org/officeDocument/2006/relationships/hyperlink" Target="mailto:hans.muster@gibb.ch" TargetMode="Externa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materializecss.com/" TargetMode="External"/><Relationship Id="rId24" Type="http://schemas.openxmlformats.org/officeDocument/2006/relationships/image" Target="media/image4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file:///F:\5_daten\m306\own\Abgabe%2020161025\konzeptbericht_eggmann_menzel_brechbuehler_bieri.DOCX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theme" Target="theme/theme1.xml"/><Relationship Id="rId10" Type="http://schemas.openxmlformats.org/officeDocument/2006/relationships/hyperlink" Target="https://angular.io/" TargetMode="External"/><Relationship Id="rId19" Type="http://schemas.openxmlformats.org/officeDocument/2006/relationships/hyperlink" Target="mailto:hans.mustermann@gibb.ch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projects.spring.io/spring-boot/" TargetMode="External"/><Relationship Id="rId14" Type="http://schemas.openxmlformats.org/officeDocument/2006/relationships/hyperlink" Target="https://google.github.io/styleguide/javaguide.html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DEFCF-A388-4BAD-928D-15C827ED2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2065</Words>
  <Characters>11772</Characters>
  <Application>Microsoft Office Word</Application>
  <DocSecurity>0</DocSecurity>
  <Lines>98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Projektantrag</vt:lpstr>
    </vt:vector>
  </TitlesOfParts>
  <Company>GIBB</Company>
  <LinksUpToDate>false</LinksUpToDate>
  <CharactersWithSpaces>13810</CharactersWithSpaces>
  <SharedDoc>false</SharedDoc>
  <HLinks>
    <vt:vector size="66" baseType="variant">
      <vt:variant>
        <vt:i4>1048631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_Toc409789290</vt:lpwstr>
      </vt:variant>
      <vt:variant>
        <vt:i4>1114167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_Toc409789289</vt:lpwstr>
      </vt:variant>
      <vt:variant>
        <vt:i4>1114167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_Toc409789288</vt:lpwstr>
      </vt:variant>
      <vt:variant>
        <vt:i4>1114167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_Toc409789287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_Toc409789286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_Toc409789285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_Toc409789284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_Toc409789283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_Toc409789282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_Toc409789281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_Toc409789280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Projektantrag</dc:title>
  <dc:creator>Martin Frieden</dc:creator>
  <cp:lastModifiedBy>Mirio Eggmann</cp:lastModifiedBy>
  <cp:revision>176</cp:revision>
  <cp:lastPrinted>2016-10-29T12:24:00Z</cp:lastPrinted>
  <dcterms:created xsi:type="dcterms:W3CDTF">2016-07-25T14:29:00Z</dcterms:created>
  <dcterms:modified xsi:type="dcterms:W3CDTF">2016-10-29T12:24:00Z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_Organisation">
    <vt:lpwstr>&lt;Organisation / Firma&gt;</vt:lpwstr>
  </property>
</Properties>
</file>